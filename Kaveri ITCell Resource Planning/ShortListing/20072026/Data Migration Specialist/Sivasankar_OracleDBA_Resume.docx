
<file path=[Content_Types].xml><?xml version="1.0" encoding="utf-8"?>
<Types xmlns="http://schemas.openxmlformats.org/package/2006/content-types">
  <Default Extension="xml" ContentType="application/xml"/>
  <Default Extension="gif" ContentType="image/gi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93D087">
      <w:pPr>
        <w:spacing w:after="0" w:line="240" w:lineRule="auto"/>
        <w:rPr>
          <w:rFonts w:hint="default" w:asciiTheme="minorAscii" w:hAnsiTheme="minorAscii"/>
          <w:b/>
          <w:sz w:val="22"/>
          <w:szCs w:val="22"/>
        </w:rPr>
      </w:pPr>
    </w:p>
    <w:p w14:paraId="3D9530B4">
      <w:pPr>
        <w:spacing w:after="0" w:line="240" w:lineRule="auto"/>
        <w:rPr>
          <w:rFonts w:hint="default" w:asciiTheme="minorAscii" w:hAnsiTheme="minorAscii"/>
          <w:b/>
          <w:sz w:val="22"/>
          <w:szCs w:val="22"/>
        </w:rPr>
      </w:pPr>
      <w:r>
        <w:rPr>
          <w:rFonts w:hint="default" w:asciiTheme="minorAscii" w:hAnsiTheme="minorAscii"/>
          <w:b/>
          <w:sz w:val="22"/>
          <w:szCs w:val="22"/>
        </w:rPr>
        <w:t xml:space="preserve">   </w:t>
      </w:r>
      <w:r>
        <w:rPr>
          <w:rFonts w:hint="default" w:cs="Times New Roman" w:asciiTheme="minorAscii" w:hAnsiTheme="minorAscii"/>
          <w:b/>
          <w:sz w:val="22"/>
          <w:szCs w:val="22"/>
        </w:rPr>
        <w:t xml:space="preserve">Sivasankar Reddy                                                                                             </w:t>
      </w:r>
      <w:r>
        <w:rPr>
          <w:rFonts w:hint="default" w:asciiTheme="minorAscii" w:hAnsiTheme="minorAscii"/>
          <w:b/>
          <w:sz w:val="22"/>
          <w:szCs w:val="22"/>
        </w:rPr>
        <w:tab/>
      </w:r>
      <w:r>
        <w:rPr>
          <w:rFonts w:hint="default" w:asciiTheme="minorAscii" w:hAnsiTheme="minorAscii"/>
          <w:b/>
          <w:sz w:val="22"/>
          <w:szCs w:val="22"/>
        </w:rPr>
        <w:tab/>
      </w:r>
      <w:r>
        <w:rPr>
          <w:rFonts w:hint="default" w:asciiTheme="minorAscii" w:hAnsiTheme="minorAscii"/>
          <w:b/>
          <w:sz w:val="22"/>
          <w:szCs w:val="22"/>
        </w:rPr>
        <w:t xml:space="preserve">                                               </w:t>
      </w:r>
    </w:p>
    <w:p w14:paraId="501C9B62">
      <w:pPr>
        <w:spacing w:after="0" w:line="240" w:lineRule="auto"/>
        <w:rPr>
          <w:rFonts w:hint="default" w:cs="Times New Roman" w:asciiTheme="minorAscii" w:hAnsiTheme="minorAscii"/>
          <w:b/>
          <w:sz w:val="22"/>
          <w:szCs w:val="22"/>
          <w:lang w:val="en-IN"/>
        </w:rPr>
      </w:pPr>
      <w:r>
        <w:rPr>
          <w:rFonts w:hint="default" w:asciiTheme="minorAscii" w:hAnsiTheme="minorAscii"/>
          <w:b/>
          <w:sz w:val="22"/>
          <w:szCs w:val="22"/>
        </w:rPr>
        <w:t xml:space="preserve">   </w:t>
      </w:r>
      <w:r>
        <w:rPr>
          <w:rFonts w:hint="default" w:cs="Times New Roman" w:asciiTheme="minorAscii" w:hAnsiTheme="minorAscii"/>
          <w:b/>
          <w:sz w:val="22"/>
          <w:szCs w:val="22"/>
        </w:rPr>
        <w:t>Oracle Database Administrato</w:t>
      </w:r>
      <w:r>
        <w:rPr>
          <w:rFonts w:hint="default" w:cs="Times New Roman" w:asciiTheme="minorAscii" w:hAnsiTheme="minorAscii"/>
          <w:b/>
          <w:sz w:val="22"/>
          <w:szCs w:val="22"/>
          <w:lang w:val="en-IN"/>
        </w:rPr>
        <w:t>r</w:t>
      </w:r>
    </w:p>
    <w:p w14:paraId="68F26D6E">
      <w:pPr>
        <w:pBdr>
          <w:bottom w:val="single" w:color="000000" w:sz="2" w:space="0"/>
        </w:pBdr>
        <w:tabs>
          <w:tab w:val="left" w:pos="990"/>
          <w:tab w:val="right" w:pos="9180"/>
        </w:tabs>
        <w:spacing w:line="300" w:lineRule="auto"/>
        <w:rPr>
          <w:rFonts w:hint="default" w:asciiTheme="minorAscii" w:hAnsiTheme="minorAscii"/>
          <w:b/>
          <w:bCs/>
          <w:sz w:val="22"/>
          <w:szCs w:val="22"/>
        </w:rPr>
      </w:pPr>
      <w:r>
        <w:rPr>
          <w:rFonts w:hint="default" w:asciiTheme="minorAscii" w:hAnsiTheme="minorAscii"/>
          <w:b/>
          <w:bCs/>
          <w:sz w:val="22"/>
          <w:szCs w:val="22"/>
          <w:lang w:val="en-IN"/>
        </w:rPr>
        <w:t xml:space="preserve">                          </w:t>
      </w:r>
      <w:r>
        <w:rPr>
          <w:rFonts w:hint="default" w:asciiTheme="minorAscii" w:hAnsiTheme="minorAscii"/>
          <w:b/>
          <w:bCs/>
          <w:sz w:val="22"/>
          <w:szCs w:val="22"/>
        </w:rPr>
        <w:t xml:space="preserve">                                                                                                                         </w:t>
      </w:r>
      <w:r>
        <w:rPr>
          <w:rFonts w:hint="default" w:asciiTheme="minorAscii" w:hAnsiTheme="minorAscii"/>
          <w:sz w:val="22"/>
          <w:szCs w:val="22"/>
        </w:rPr>
        <w:drawing>
          <wp:inline distT="0" distB="0" distL="0" distR="0">
            <wp:extent cx="1285875" cy="565150"/>
            <wp:effectExtent l="0" t="0" r="9525" b="6350"/>
            <wp:docPr id="1026" name="Picture 1" descr="C:\Users\damulbh1\Desktop\OCA_logo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1" descr="C:\Users\damulbh1\Desktop\OCA_logo.gif"/>
                    <pic:cNvPicPr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56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121A5">
      <w:pPr>
        <w:pStyle w:val="2"/>
        <w:shd w:val="clear" w:color="auto" w:fill="808080"/>
        <w:jc w:val="both"/>
        <w:rPr>
          <w:rFonts w:hint="default" w:eastAsia="MS Mincho" w:asciiTheme="minorAscii" w:hAnsiTheme="minorAscii"/>
          <w:b w:val="0"/>
          <w:color w:val="FFFFFF"/>
          <w:sz w:val="22"/>
          <w:szCs w:val="22"/>
        </w:rPr>
      </w:pPr>
      <w:r>
        <w:rPr>
          <w:rFonts w:hint="default" w:asciiTheme="minorAscii" w:hAnsiTheme="minorAscii"/>
          <w:b w:val="0"/>
          <w:color w:val="FFFFFF"/>
          <w:sz w:val="22"/>
          <w:szCs w:val="22"/>
        </w:rPr>
        <w:t xml:space="preserve">Professional Objective </w:t>
      </w:r>
    </w:p>
    <w:p w14:paraId="3C18D08A">
      <w:pPr>
        <w:pStyle w:val="829"/>
        <w:spacing w:line="240" w:lineRule="atLeast"/>
        <w:rPr>
          <w:rFonts w:hint="default" w:cs="Times New Roman" w:asciiTheme="minorAscii" w:hAnsiTheme="minorAscii"/>
          <w:b/>
          <w:sz w:val="22"/>
          <w:szCs w:val="22"/>
        </w:rPr>
      </w:pPr>
    </w:p>
    <w:p w14:paraId="508A5416">
      <w:pPr>
        <w:pStyle w:val="26"/>
        <w:spacing w:line="240" w:lineRule="auto"/>
        <w:ind w:left="0" w:leftChars="0" w:firstLine="0" w:firstLineChars="0"/>
        <w:jc w:val="both"/>
        <w:rPr>
          <w:rFonts w:hint="default" w:asciiTheme="minorAscii" w:hAnsiTheme="minorAscii"/>
          <w:sz w:val="22"/>
          <w:szCs w:val="22"/>
          <w:lang w:val="en-IN"/>
        </w:rPr>
      </w:pPr>
      <w:bookmarkStart w:id="0" w:name="OLE_LINK1"/>
      <w:r>
        <w:rPr>
          <w:rFonts w:hint="default" w:eastAsia="SimSun" w:cs="SimSun" w:asciiTheme="minorAscii" w:hAnsiTheme="minorAscii"/>
          <w:sz w:val="22"/>
          <w:szCs w:val="22"/>
        </w:rPr>
        <w:t xml:space="preserve">Senior Oracle Database Administrator with </w:t>
      </w:r>
      <w:r>
        <w:rPr>
          <w:rFonts w:hint="default" w:eastAsia="SimSun" w:cs="SimSun" w:asciiTheme="minorAscii" w:hAnsiTheme="minorAscii"/>
          <w:b/>
          <w:bCs/>
          <w:sz w:val="22"/>
          <w:szCs w:val="22"/>
        </w:rPr>
        <w:t xml:space="preserve">9.7 </w:t>
      </w:r>
      <w:r>
        <w:rPr>
          <w:rFonts w:hint="default" w:eastAsia="SimSun" w:cs="SimSun" w:asciiTheme="minorAscii" w:hAnsiTheme="minorAscii"/>
          <w:sz w:val="22"/>
          <w:szCs w:val="22"/>
        </w:rPr>
        <w:t xml:space="preserve">years of experience managing </w:t>
      </w:r>
      <w:r>
        <w:rPr>
          <w:rFonts w:hint="default" w:eastAsia="SimSun" w:cs="SimSun" w:asciiTheme="minorAscii" w:hAnsiTheme="minorAscii"/>
          <w:b/>
          <w:bCs/>
          <w:sz w:val="22"/>
          <w:szCs w:val="22"/>
        </w:rPr>
        <w:t xml:space="preserve">RAC </w:t>
      </w:r>
      <w:r>
        <w:rPr>
          <w:rFonts w:hint="default" w:eastAsia="SimSun" w:cs="SimSun" w:asciiTheme="minorAscii" w:hAnsiTheme="minorAscii"/>
          <w:sz w:val="22"/>
          <w:szCs w:val="22"/>
        </w:rPr>
        <w:t xml:space="preserve">and enterprise Oracle database environments, specializing in migrations, upgrades, performance tuning, high availability, backup &amp; recovery, and administration across Oracle </w:t>
      </w:r>
      <w:r>
        <w:rPr>
          <w:rFonts w:hint="default" w:eastAsia="SimSun" w:cs="SimSun" w:asciiTheme="minorAscii" w:hAnsiTheme="minorAscii"/>
          <w:b/>
          <w:bCs/>
          <w:sz w:val="22"/>
          <w:szCs w:val="22"/>
        </w:rPr>
        <w:t>11g/12c/19c</w:t>
      </w:r>
      <w:r>
        <w:rPr>
          <w:rFonts w:hint="default" w:eastAsia="SimSun" w:cs="SimSun" w:asciiTheme="minorAscii" w:hAnsiTheme="minorAscii"/>
          <w:sz w:val="22"/>
          <w:szCs w:val="22"/>
        </w:rPr>
        <w:t>, delivering solutions aligned with business SLA</w:t>
      </w:r>
      <w:r>
        <w:rPr>
          <w:rFonts w:hint="default" w:eastAsia="SimSun" w:cs="SimSun" w:asciiTheme="minorAscii" w:hAnsiTheme="minorAscii"/>
          <w:sz w:val="22"/>
          <w:szCs w:val="22"/>
          <w:lang w:val="en-IN"/>
        </w:rPr>
        <w:t>s</w:t>
      </w:r>
      <w:r>
        <w:rPr>
          <w:rFonts w:hint="default" w:eastAsia="SimSun" w:cs="SimSun" w:asciiTheme="minorAscii" w:hAnsiTheme="minorAscii"/>
          <w:sz w:val="22"/>
          <w:szCs w:val="22"/>
        </w:rPr>
        <w:t xml:space="preserve"> and operational standards</w:t>
      </w:r>
      <w:r>
        <w:rPr>
          <w:rFonts w:hint="default" w:eastAsia="SimSun" w:cs="SimSun" w:asciiTheme="minorAscii" w:hAnsiTheme="minorAscii"/>
          <w:sz w:val="22"/>
          <w:szCs w:val="22"/>
          <w:lang w:val="en-IN"/>
        </w:rPr>
        <w:t>.</w:t>
      </w:r>
    </w:p>
    <w:bookmarkEnd w:id="0"/>
    <w:p w14:paraId="2E90993A">
      <w:pPr>
        <w:pStyle w:val="2"/>
        <w:shd w:val="clear" w:color="auto" w:fill="808080"/>
        <w:jc w:val="both"/>
        <w:rPr>
          <w:rFonts w:hint="default" w:asciiTheme="minorAscii" w:hAnsiTheme="minorAscii"/>
          <w:b w:val="0"/>
          <w:color w:val="FFFFFF"/>
          <w:sz w:val="22"/>
          <w:szCs w:val="22"/>
        </w:rPr>
      </w:pPr>
      <w:r>
        <w:rPr>
          <w:rFonts w:hint="default" w:asciiTheme="minorAscii" w:hAnsiTheme="minorAscii"/>
          <w:b w:val="0"/>
          <w:color w:val="FFFFFF"/>
          <w:sz w:val="22"/>
          <w:szCs w:val="22"/>
        </w:rPr>
        <w:t xml:space="preserve">Professional Summary </w:t>
      </w:r>
    </w:p>
    <w:p w14:paraId="62A5B2A4">
      <w:pPr>
        <w:rPr>
          <w:rFonts w:hint="default"/>
        </w:rPr>
      </w:pPr>
    </w:p>
    <w:p w14:paraId="33566506">
      <w:pPr>
        <w:pStyle w:val="26"/>
        <w:numPr>
          <w:ilvl w:val="0"/>
          <w:numId w:val="2"/>
        </w:numPr>
        <w:suppressAutoHyphens/>
        <w:spacing w:after="0" w:line="360" w:lineRule="auto"/>
        <w:jc w:val="both"/>
        <w:rPr>
          <w:rFonts w:hint="default" w:cs="Times New Roman" w:asciiTheme="minorAscii" w:hAnsiTheme="minorAscii"/>
          <w:b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Experience in Oracle user management, including roles, profiles, and access privilege administration.</w:t>
      </w:r>
    </w:p>
    <w:p w14:paraId="13616919">
      <w:pPr>
        <w:pStyle w:val="26"/>
        <w:numPr>
          <w:ilvl w:val="0"/>
          <w:numId w:val="2"/>
        </w:numPr>
        <w:suppressAutoHyphens/>
        <w:spacing w:after="0" w:line="360" w:lineRule="auto"/>
        <w:jc w:val="both"/>
        <w:rPr>
          <w:rFonts w:hint="default" w:cs="Times New Roman" w:asciiTheme="minorAscii" w:hAnsiTheme="minorAscii"/>
          <w:b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Installation, maintenance, and administration of Oracle 11g/12c/19c databases on Red Hat Linux environments.</w:t>
      </w:r>
    </w:p>
    <w:p w14:paraId="79BD9C8C">
      <w:pPr>
        <w:pStyle w:val="26"/>
        <w:numPr>
          <w:ilvl w:val="0"/>
          <w:numId w:val="2"/>
        </w:numPr>
        <w:suppressAutoHyphens/>
        <w:spacing w:after="0" w:line="360" w:lineRule="auto"/>
        <w:jc w:val="both"/>
        <w:rPr>
          <w:rFonts w:hint="default" w:cs="Times New Roman" w:asciiTheme="minorAscii" w:hAnsiTheme="minorAscii"/>
          <w:b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Successfully migrated Oracle EBS databases from on-premises environments to Oracle Cloud Infrastructure (OCI).</w:t>
      </w:r>
    </w:p>
    <w:p w14:paraId="76B2B832">
      <w:pPr>
        <w:pStyle w:val="26"/>
        <w:numPr>
          <w:ilvl w:val="0"/>
          <w:numId w:val="2"/>
        </w:numPr>
        <w:suppressAutoHyphens/>
        <w:spacing w:after="0" w:line="360" w:lineRule="auto"/>
        <w:jc w:val="both"/>
        <w:rPr>
          <w:rFonts w:hint="default" w:cs="Times New Roman" w:asciiTheme="minorAscii" w:hAnsiTheme="minorAscii"/>
          <w:b/>
          <w:sz w:val="22"/>
          <w:szCs w:val="22"/>
        </w:rPr>
      </w:pPr>
      <w:r>
        <w:rPr>
          <w:rFonts w:hint="default" w:asciiTheme="minorAscii" w:hAnsiTheme="minorAscii"/>
          <w:bCs/>
          <w:sz w:val="22"/>
          <w:szCs w:val="22"/>
        </w:rPr>
        <w:t>Provisioned Oracle databases in OCI using Terraform automation stacks.</w:t>
      </w:r>
    </w:p>
    <w:p w14:paraId="2475E13F">
      <w:pPr>
        <w:pStyle w:val="26"/>
        <w:numPr>
          <w:ilvl w:val="0"/>
          <w:numId w:val="2"/>
        </w:numPr>
        <w:suppressAutoHyphens/>
        <w:spacing w:after="0" w:line="360" w:lineRule="auto"/>
        <w:jc w:val="both"/>
        <w:rPr>
          <w:rFonts w:hint="default" w:cs="Times New Roman" w:asciiTheme="minorAscii" w:hAnsiTheme="minorAscii"/>
          <w:b/>
          <w:sz w:val="22"/>
          <w:szCs w:val="22"/>
        </w:rPr>
      </w:pPr>
      <w:r>
        <w:rPr>
          <w:rFonts w:hint="default" w:asciiTheme="minorAscii" w:hAnsiTheme="minorAscii"/>
          <w:bCs/>
          <w:sz w:val="22"/>
          <w:szCs w:val="22"/>
        </w:rPr>
        <w:t>Hands-on experience with OCI cloud database services and administration.</w:t>
      </w:r>
    </w:p>
    <w:p w14:paraId="1EB62C30">
      <w:pPr>
        <w:pStyle w:val="26"/>
        <w:numPr>
          <w:ilvl w:val="0"/>
          <w:numId w:val="2"/>
        </w:numPr>
        <w:suppressAutoHyphens/>
        <w:spacing w:after="0" w:line="360" w:lineRule="auto"/>
        <w:jc w:val="both"/>
        <w:rPr>
          <w:rFonts w:hint="default" w:cs="Times New Roman" w:asciiTheme="minorAscii" w:hAnsiTheme="minorAscii"/>
          <w:bCs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Migrated databases from AWS RDS Oracle Enterprise Edition to Standard Edition 2.</w:t>
      </w:r>
    </w:p>
    <w:p w14:paraId="18F8554D">
      <w:pPr>
        <w:pStyle w:val="26"/>
        <w:numPr>
          <w:ilvl w:val="0"/>
          <w:numId w:val="2"/>
        </w:numPr>
        <w:suppressAutoHyphens/>
        <w:spacing w:after="0" w:line="360" w:lineRule="auto"/>
        <w:jc w:val="both"/>
        <w:rPr>
          <w:rFonts w:hint="default" w:cs="Times New Roman" w:asciiTheme="minorAscii" w:hAnsiTheme="minorAscii"/>
          <w:bCs/>
          <w:sz w:val="22"/>
          <w:szCs w:val="22"/>
        </w:rPr>
      </w:pPr>
      <w:r>
        <w:rPr>
          <w:rFonts w:hint="default" w:asciiTheme="minorAscii" w:hAnsiTheme="minorAscii"/>
          <w:bCs/>
          <w:sz w:val="22"/>
          <w:szCs w:val="22"/>
        </w:rPr>
        <w:t>Experience creating and managing AWS RDS instances for database migration projects.</w:t>
      </w:r>
    </w:p>
    <w:p w14:paraId="24E01AB1">
      <w:pPr>
        <w:numPr>
          <w:ilvl w:val="0"/>
          <w:numId w:val="2"/>
        </w:numPr>
        <w:tabs>
          <w:tab w:val="left" w:pos="360"/>
        </w:tabs>
        <w:spacing w:after="0" w:line="360" w:lineRule="auto"/>
        <w:jc w:val="both"/>
        <w:rPr>
          <w:rFonts w:hint="default" w:cs="Times New Roman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bCs/>
          <w:sz w:val="22"/>
          <w:szCs w:val="22"/>
        </w:rPr>
        <w:t>Performed Oracle to PostgreSQL database migrations using AWS DMS services.</w:t>
      </w:r>
    </w:p>
    <w:p w14:paraId="344E6E58">
      <w:pPr>
        <w:numPr>
          <w:ilvl w:val="0"/>
          <w:numId w:val="2"/>
        </w:numPr>
        <w:tabs>
          <w:tab w:val="left" w:pos="360"/>
        </w:tabs>
        <w:spacing w:after="0" w:line="360" w:lineRule="auto"/>
        <w:jc w:val="both"/>
        <w:rPr>
          <w:rFonts w:hint="default" w:cs="Times New Roman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Implemented secure user access controls with restricted privileges and profile management.</w:t>
      </w:r>
    </w:p>
    <w:p w14:paraId="04D8C828">
      <w:pPr>
        <w:numPr>
          <w:ilvl w:val="0"/>
          <w:numId w:val="2"/>
        </w:numPr>
        <w:spacing w:before="40" w:after="40" w:line="360" w:lineRule="auto"/>
        <w:jc w:val="both"/>
        <w:rPr>
          <w:rStyle w:val="23"/>
          <w:rFonts w:hint="default" w:cs="Times New Roman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Strong experience in logical, online, and offline database backup strategies.</w:t>
      </w:r>
    </w:p>
    <w:p w14:paraId="6E1D9D94">
      <w:pPr>
        <w:numPr>
          <w:ilvl w:val="0"/>
          <w:numId w:val="2"/>
        </w:numPr>
        <w:spacing w:before="40" w:after="40" w:line="360" w:lineRule="auto"/>
        <w:jc w:val="both"/>
        <w:rPr>
          <w:rFonts w:hint="default" w:cs="Times New Roman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Expertise in RMAN backup, recovery, and database cloning operations.</w:t>
      </w:r>
    </w:p>
    <w:p w14:paraId="2F4644EC">
      <w:pPr>
        <w:numPr>
          <w:ilvl w:val="0"/>
          <w:numId w:val="2"/>
        </w:numPr>
        <w:spacing w:before="40" w:after="40" w:line="360" w:lineRule="auto"/>
        <w:jc w:val="both"/>
        <w:rPr>
          <w:rFonts w:hint="default" w:cs="Times New Roman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Managed full and incremental RMAN backup scheduling and monitoring.</w:t>
      </w:r>
    </w:p>
    <w:p w14:paraId="26EFCA5F">
      <w:pPr>
        <w:numPr>
          <w:ilvl w:val="0"/>
          <w:numId w:val="2"/>
        </w:numPr>
        <w:tabs>
          <w:tab w:val="left" w:pos="360"/>
        </w:tabs>
        <w:spacing w:after="0" w:line="360" w:lineRule="auto"/>
        <w:jc w:val="both"/>
        <w:rPr>
          <w:rFonts w:hint="default" w:cs="Times New Roman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Extensive experience with Data Pump utilities (EXP/IMP, EXPDP/IMPDP) for database export/import.</w:t>
      </w:r>
    </w:p>
    <w:p w14:paraId="5EB5445C">
      <w:pPr>
        <w:pStyle w:val="26"/>
        <w:numPr>
          <w:ilvl w:val="0"/>
          <w:numId w:val="2"/>
        </w:numPr>
        <w:tabs>
          <w:tab w:val="left" w:pos="360"/>
        </w:tabs>
        <w:spacing w:after="0" w:line="360" w:lineRule="auto"/>
        <w:jc w:val="both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Proficient in Oracle network configuration, including listener setup and TCP/IP troubleshooting.</w:t>
      </w:r>
    </w:p>
    <w:p w14:paraId="38CB39DE">
      <w:pPr>
        <w:pStyle w:val="26"/>
        <w:numPr>
          <w:ilvl w:val="0"/>
          <w:numId w:val="2"/>
        </w:numPr>
        <w:tabs>
          <w:tab w:val="left" w:pos="360"/>
        </w:tabs>
        <w:spacing w:after="0" w:line="360" w:lineRule="auto"/>
        <w:jc w:val="both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Experience applying Oracle patches, upgrades, CPU/PSU updates across multiple environments.</w:t>
      </w:r>
    </w:p>
    <w:p w14:paraId="717FFA10">
      <w:pPr>
        <w:numPr>
          <w:ilvl w:val="0"/>
          <w:numId w:val="2"/>
        </w:numPr>
        <w:tabs>
          <w:tab w:val="left" w:pos="360"/>
        </w:tabs>
        <w:spacing w:after="0" w:line="360" w:lineRule="auto"/>
        <w:jc w:val="both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Skilled in patch implementation across Linux and Windows platforms.</w:t>
      </w:r>
    </w:p>
    <w:p w14:paraId="174BB99C">
      <w:pPr>
        <w:numPr>
          <w:ilvl w:val="0"/>
          <w:numId w:val="2"/>
        </w:numPr>
        <w:tabs>
          <w:tab w:val="left" w:pos="360"/>
        </w:tabs>
        <w:spacing w:after="0" w:line="360" w:lineRule="auto"/>
        <w:jc w:val="both"/>
        <w:rPr>
          <w:rFonts w:hint="default" w:cs="Times New Roman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Configured and maintained Physical and Active Data Guard standby databases to ensure high availability and disaster recovery readiness.</w:t>
      </w:r>
    </w:p>
    <w:p w14:paraId="77BEA408">
      <w:pPr>
        <w:numPr>
          <w:ilvl w:val="0"/>
          <w:numId w:val="2"/>
        </w:numPr>
        <w:tabs>
          <w:tab w:val="left" w:pos="360"/>
        </w:tabs>
        <w:spacing w:after="0" w:line="360" w:lineRule="auto"/>
        <w:jc w:val="both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Performed regular housekeeping activities, including archive log management and trace file cleanup to maintain database health and storage optimization.</w:t>
      </w:r>
    </w:p>
    <w:p w14:paraId="63D8FEC0">
      <w:pPr>
        <w:numPr>
          <w:ilvl w:val="0"/>
          <w:numId w:val="2"/>
        </w:numPr>
        <w:tabs>
          <w:tab w:val="left" w:pos="360"/>
        </w:tabs>
        <w:spacing w:after="0" w:line="360" w:lineRule="auto"/>
        <w:jc w:val="both"/>
        <w:rPr>
          <w:rFonts w:hint="default" w:cs="Times New Roman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Configured and administered ASM disk groups and ASM-based database environments.</w:t>
      </w:r>
    </w:p>
    <w:p w14:paraId="3A84BF7C">
      <w:pPr>
        <w:numPr>
          <w:ilvl w:val="0"/>
          <w:numId w:val="2"/>
        </w:numPr>
        <w:spacing w:after="0" w:line="360" w:lineRule="auto"/>
        <w:jc w:val="both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Installed and configured Oracle 11g/12c</w:t>
      </w:r>
      <w:r>
        <w:rPr>
          <w:rFonts w:hint="default" w:asciiTheme="minorAscii" w:hAnsiTheme="minorAscii"/>
          <w:sz w:val="22"/>
          <w:szCs w:val="22"/>
          <w:lang w:val="en-IN"/>
        </w:rPr>
        <w:t>/19c</w:t>
      </w:r>
      <w:r>
        <w:rPr>
          <w:rFonts w:hint="default" w:asciiTheme="minorAscii" w:hAnsiTheme="minorAscii"/>
          <w:sz w:val="22"/>
          <w:szCs w:val="22"/>
        </w:rPr>
        <w:t xml:space="preserve"> RAC environments, ensuring cluster stability and performance.</w:t>
      </w:r>
    </w:p>
    <w:p w14:paraId="75B38B70">
      <w:pPr>
        <w:numPr>
          <w:ilvl w:val="0"/>
          <w:numId w:val="2"/>
        </w:numPr>
        <w:spacing w:after="0" w:line="360" w:lineRule="auto"/>
        <w:jc w:val="both"/>
        <w:rPr>
          <w:rFonts w:hint="default" w:asciiTheme="minorAscii" w:hAnsiTheme="minorAscii"/>
          <w:sz w:val="22"/>
          <w:szCs w:val="22"/>
        </w:rPr>
      </w:pPr>
      <w:r>
        <w:rPr>
          <w:rFonts w:hint="default" w:cs="Times New Roman" w:asciiTheme="minorAscii" w:hAnsiTheme="minorAscii"/>
          <w:sz w:val="22"/>
          <w:szCs w:val="22"/>
        </w:rPr>
        <w:t>Experience in maintaining the Cluster databases using SRVCTL and CRSCTL.</w:t>
      </w:r>
    </w:p>
    <w:p w14:paraId="1670C364">
      <w:pPr>
        <w:numPr>
          <w:ilvl w:val="0"/>
          <w:numId w:val="3"/>
        </w:numPr>
        <w:spacing w:after="0" w:line="360" w:lineRule="auto"/>
        <w:ind w:left="737" w:firstLine="397"/>
        <w:jc w:val="both"/>
        <w:rPr>
          <w:rFonts w:hint="default" w:cs="Times New Roman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Configured and administered Oracle GoldenGate (11g/12c) for real-time data replication.</w:t>
      </w:r>
    </w:p>
    <w:p w14:paraId="050617FC">
      <w:pPr>
        <w:numPr>
          <w:ilvl w:val="0"/>
          <w:numId w:val="3"/>
        </w:numPr>
        <w:spacing w:after="0" w:line="360" w:lineRule="auto"/>
        <w:ind w:left="737" w:firstLine="397"/>
        <w:jc w:val="both"/>
        <w:rPr>
          <w:rFonts w:hint="default" w:cs="Times New Roman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Troubleshot and resolved GoldenGate replication issues to ensure minimal downtime.</w:t>
      </w:r>
      <w:r>
        <w:rPr>
          <w:rFonts w:hint="default" w:cs="Times New Roman" w:asciiTheme="minorAscii" w:hAnsiTheme="minorAscii"/>
          <w:sz w:val="22"/>
          <w:szCs w:val="22"/>
        </w:rPr>
        <w:tab/>
      </w:r>
    </w:p>
    <w:p w14:paraId="14412A33">
      <w:pPr>
        <w:numPr>
          <w:ilvl w:val="0"/>
          <w:numId w:val="3"/>
        </w:numPr>
        <w:spacing w:after="0" w:line="360" w:lineRule="auto"/>
        <w:ind w:left="737" w:firstLine="397"/>
        <w:jc w:val="both"/>
        <w:rPr>
          <w:rFonts w:hint="default" w:cs="Times New Roman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Implemented both uni-directional and bi-directional GoldenGate replication setups.</w:t>
      </w:r>
    </w:p>
    <w:p w14:paraId="29B6D3B8">
      <w:pPr>
        <w:widowControl w:val="0"/>
        <w:numPr>
          <w:ilvl w:val="0"/>
          <w:numId w:val="2"/>
        </w:numPr>
        <w:suppressAutoHyphens/>
        <w:spacing w:after="0" w:line="360" w:lineRule="auto"/>
        <w:jc w:val="both"/>
        <w:rPr>
          <w:rFonts w:hint="default" w:cs="Times New Roman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Strong understanding of GoldenGate architecture and replication components.</w:t>
      </w:r>
    </w:p>
    <w:p w14:paraId="4674248B">
      <w:pPr>
        <w:widowControl w:val="0"/>
        <w:numPr>
          <w:ilvl w:val="0"/>
          <w:numId w:val="2"/>
        </w:numPr>
        <w:suppressAutoHyphens/>
        <w:spacing w:after="0" w:line="360" w:lineRule="auto"/>
        <w:jc w:val="both"/>
        <w:rPr>
          <w:rFonts w:hint="default" w:cs="Times New Roman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Performed proactive database monitoring and performance analysis using Statspack, AWR, ADDM, and OEM Grid Control.</w:t>
      </w:r>
    </w:p>
    <w:p w14:paraId="1CBB8C5D">
      <w:pPr>
        <w:pStyle w:val="2"/>
        <w:shd w:val="clear" w:color="auto" w:fill="808080"/>
        <w:jc w:val="both"/>
        <w:rPr>
          <w:rFonts w:hint="default" w:asciiTheme="minorAscii" w:hAnsiTheme="minorAscii"/>
          <w:b w:val="0"/>
          <w:color w:val="FFFFFF"/>
          <w:sz w:val="22"/>
          <w:szCs w:val="22"/>
        </w:rPr>
      </w:pPr>
      <w:r>
        <w:rPr>
          <w:rFonts w:hint="default" w:asciiTheme="minorAscii" w:hAnsiTheme="minorAscii"/>
          <w:b w:val="0"/>
          <w:color w:val="FFFFFF"/>
          <w:sz w:val="22"/>
          <w:szCs w:val="22"/>
        </w:rPr>
        <w:t>Education Qualification</w:t>
      </w:r>
    </w:p>
    <w:p w14:paraId="1525153A">
      <w:pPr>
        <w:spacing w:line="360" w:lineRule="auto"/>
        <w:rPr>
          <w:rFonts w:hint="default" w:asciiTheme="minorAscii" w:hAnsiTheme="minorAscii"/>
          <w:sz w:val="22"/>
          <w:szCs w:val="22"/>
        </w:rPr>
      </w:pPr>
    </w:p>
    <w:p w14:paraId="17E3AE40">
      <w:pPr>
        <w:pStyle w:val="26"/>
        <w:numPr>
          <w:ilvl w:val="0"/>
          <w:numId w:val="4"/>
        </w:numPr>
        <w:spacing w:after="0" w:line="360" w:lineRule="auto"/>
        <w:jc w:val="both"/>
        <w:rPr>
          <w:rFonts w:hint="default" w:cs="Times New Roman" w:asciiTheme="minorAscii" w:hAnsiTheme="minorAscii"/>
          <w:sz w:val="22"/>
          <w:szCs w:val="22"/>
        </w:rPr>
      </w:pPr>
      <w:r>
        <w:rPr>
          <w:rFonts w:hint="default" w:cs="Times New Roman" w:asciiTheme="minorAscii" w:hAnsiTheme="minorAscii"/>
          <w:sz w:val="22"/>
          <w:szCs w:val="22"/>
        </w:rPr>
        <w:t>B.Tech from SSITS, Rayachoty, YSR District, Andhra Pradesh, JNTUA, from 2009-2013.</w:t>
      </w:r>
    </w:p>
    <w:p w14:paraId="2253BB82">
      <w:pPr>
        <w:spacing w:after="0"/>
        <w:jc w:val="both"/>
        <w:rPr>
          <w:rFonts w:hint="default" w:cs="Times New Roman" w:asciiTheme="minorAscii" w:hAnsiTheme="minorAscii"/>
          <w:sz w:val="22"/>
          <w:szCs w:val="22"/>
        </w:rPr>
      </w:pPr>
    </w:p>
    <w:p w14:paraId="19AC3676">
      <w:pPr>
        <w:pStyle w:val="2"/>
        <w:shd w:val="clear" w:color="auto" w:fill="808080"/>
        <w:spacing w:line="240" w:lineRule="auto"/>
        <w:jc w:val="both"/>
        <w:rPr>
          <w:rFonts w:hint="default" w:asciiTheme="minorAscii" w:hAnsiTheme="minorAscii"/>
          <w:b w:val="0"/>
          <w:color w:val="FFFFFF"/>
          <w:sz w:val="22"/>
          <w:szCs w:val="22"/>
        </w:rPr>
      </w:pPr>
      <w:r>
        <w:rPr>
          <w:rFonts w:hint="default" w:asciiTheme="minorAscii" w:hAnsiTheme="minorAscii"/>
          <w:b w:val="0"/>
          <w:color w:val="FFFFFF"/>
          <w:sz w:val="22"/>
          <w:szCs w:val="22"/>
        </w:rPr>
        <w:t>Certifications</w:t>
      </w:r>
    </w:p>
    <w:p w14:paraId="7B3B5AC0">
      <w:pPr>
        <w:pStyle w:val="26"/>
        <w:ind w:left="0"/>
        <w:rPr>
          <w:rFonts w:hint="default" w:cs="Calibri" w:asciiTheme="minorAscii" w:hAnsiTheme="minorAscii"/>
          <w:b/>
          <w:sz w:val="22"/>
          <w:szCs w:val="22"/>
        </w:rPr>
      </w:pPr>
    </w:p>
    <w:p w14:paraId="48E43481">
      <w:pPr>
        <w:pStyle w:val="26"/>
        <w:numPr>
          <w:ilvl w:val="0"/>
          <w:numId w:val="4"/>
        </w:numPr>
        <w:spacing w:after="0" w:line="360" w:lineRule="auto"/>
        <w:rPr>
          <w:rFonts w:hint="default" w:asciiTheme="minorAscii" w:hAnsiTheme="minorAscii"/>
          <w:sz w:val="22"/>
          <w:szCs w:val="22"/>
        </w:rPr>
      </w:pPr>
      <w:r>
        <w:rPr>
          <w:rFonts w:hint="default" w:cs="Times New Roman" w:asciiTheme="minorAscii" w:hAnsiTheme="minorAscii"/>
          <w:b/>
          <w:sz w:val="22"/>
          <w:szCs w:val="22"/>
        </w:rPr>
        <w:t xml:space="preserve">Oracle Certified Associate </w:t>
      </w:r>
      <w:r>
        <w:rPr>
          <w:rFonts w:hint="default" w:cs="Times New Roman" w:asciiTheme="minorAscii" w:hAnsiTheme="minorAscii"/>
          <w:sz w:val="22"/>
          <w:szCs w:val="22"/>
        </w:rPr>
        <w:t>in Oracle 12c Database Administration.</w:t>
      </w:r>
    </w:p>
    <w:p w14:paraId="3499336C">
      <w:pPr>
        <w:pStyle w:val="26"/>
        <w:numPr>
          <w:ilvl w:val="0"/>
          <w:numId w:val="4"/>
        </w:numPr>
        <w:spacing w:after="0" w:line="360" w:lineRule="auto"/>
        <w:rPr>
          <w:rFonts w:hint="default" w:cs="Times New Roman" w:asciiTheme="minorAscii" w:hAnsiTheme="minorAscii"/>
          <w:sz w:val="22"/>
          <w:szCs w:val="22"/>
        </w:rPr>
      </w:pPr>
      <w:r>
        <w:rPr>
          <w:rFonts w:hint="default" w:cs="Times New Roman" w:asciiTheme="minorAscii" w:hAnsiTheme="minorAscii"/>
          <w:b/>
          <w:bCs/>
          <w:sz w:val="22"/>
          <w:szCs w:val="22"/>
        </w:rPr>
        <w:t>Oracle Cloud Infrastructure</w:t>
      </w:r>
      <w:r>
        <w:rPr>
          <w:rFonts w:hint="default" w:cs="Times New Roman" w:asciiTheme="minorAscii" w:hAnsiTheme="minorAscii"/>
          <w:sz w:val="22"/>
          <w:szCs w:val="22"/>
        </w:rPr>
        <w:t xml:space="preserve"> 202</w:t>
      </w:r>
      <w:r>
        <w:rPr>
          <w:rFonts w:hint="default" w:cs="Times New Roman" w:asciiTheme="minorAscii" w:hAnsiTheme="minorAscii"/>
          <w:sz w:val="22"/>
          <w:szCs w:val="22"/>
          <w:lang w:val="en-IN"/>
        </w:rPr>
        <w:t>3</w:t>
      </w:r>
      <w:r>
        <w:rPr>
          <w:rFonts w:hint="default" w:cs="Times New Roman" w:asciiTheme="minorAscii" w:hAnsiTheme="minorAscii"/>
          <w:sz w:val="22"/>
          <w:szCs w:val="22"/>
        </w:rPr>
        <w:t xml:space="preserve"> Certified </w:t>
      </w:r>
      <w:r>
        <w:rPr>
          <w:rFonts w:hint="default" w:cs="Times New Roman" w:asciiTheme="minorAscii" w:hAnsiTheme="minorAscii"/>
          <w:sz w:val="22"/>
          <w:szCs w:val="22"/>
          <w:lang w:val="en-IN"/>
        </w:rPr>
        <w:t xml:space="preserve">Foundations </w:t>
      </w:r>
      <w:r>
        <w:rPr>
          <w:rFonts w:hint="default" w:cs="Times New Roman" w:asciiTheme="minorAscii" w:hAnsiTheme="minorAscii"/>
          <w:sz w:val="22"/>
          <w:szCs w:val="22"/>
        </w:rPr>
        <w:t>Associate</w:t>
      </w:r>
    </w:p>
    <w:p w14:paraId="688E6878">
      <w:pPr>
        <w:pStyle w:val="26"/>
        <w:numPr>
          <w:ilvl w:val="0"/>
          <w:numId w:val="4"/>
        </w:numPr>
        <w:spacing w:after="0" w:line="360" w:lineRule="auto"/>
        <w:rPr>
          <w:rFonts w:hint="default" w:cs="Times New Roman" w:asciiTheme="minorAscii" w:hAnsiTheme="minorAscii"/>
          <w:sz w:val="22"/>
          <w:szCs w:val="22"/>
        </w:rPr>
      </w:pPr>
      <w:r>
        <w:rPr>
          <w:rFonts w:hint="default" w:cs="Times New Roman" w:asciiTheme="minorAscii" w:hAnsiTheme="minorAscii"/>
          <w:b/>
          <w:bCs/>
          <w:sz w:val="22"/>
          <w:szCs w:val="22"/>
          <w:lang w:val="en-IN"/>
        </w:rPr>
        <w:t>Oracle Cloud Data Managemen</w:t>
      </w:r>
      <w:r>
        <w:rPr>
          <w:rFonts w:hint="default" w:cs="Times New Roman" w:asciiTheme="minorAscii" w:hAnsiTheme="minorAscii"/>
          <w:sz w:val="22"/>
          <w:szCs w:val="22"/>
          <w:lang w:val="en-IN"/>
        </w:rPr>
        <w:t xml:space="preserve">t 2023 </w:t>
      </w:r>
      <w:r>
        <w:rPr>
          <w:rFonts w:hint="default" w:cs="Times New Roman" w:asciiTheme="minorAscii" w:hAnsiTheme="minorAscii"/>
          <w:sz w:val="22"/>
          <w:szCs w:val="22"/>
        </w:rPr>
        <w:t xml:space="preserve">Certified </w:t>
      </w:r>
      <w:r>
        <w:rPr>
          <w:rFonts w:hint="default" w:cs="Times New Roman" w:asciiTheme="minorAscii" w:hAnsiTheme="minorAscii"/>
          <w:sz w:val="22"/>
          <w:szCs w:val="22"/>
          <w:lang w:val="en-IN"/>
        </w:rPr>
        <w:t xml:space="preserve">Foundations </w:t>
      </w:r>
      <w:r>
        <w:rPr>
          <w:rFonts w:hint="default" w:cs="Times New Roman" w:asciiTheme="minorAscii" w:hAnsiTheme="minorAscii"/>
          <w:sz w:val="22"/>
          <w:szCs w:val="22"/>
        </w:rPr>
        <w:t>Associate</w:t>
      </w:r>
    </w:p>
    <w:p w14:paraId="4DECE2E9">
      <w:pPr>
        <w:pStyle w:val="26"/>
        <w:numPr>
          <w:ilvl w:val="0"/>
          <w:numId w:val="4"/>
        </w:numPr>
        <w:spacing w:after="0" w:line="360" w:lineRule="auto"/>
        <w:rPr>
          <w:rFonts w:hint="default" w:asciiTheme="minorAscii" w:hAnsiTheme="minorAscii"/>
          <w:sz w:val="22"/>
          <w:szCs w:val="22"/>
        </w:rPr>
      </w:pPr>
      <w:r>
        <w:rPr>
          <w:rFonts w:hint="default" w:cs="Times New Roman" w:asciiTheme="minorAscii" w:hAnsiTheme="minorAscii"/>
          <w:b/>
          <w:bCs/>
          <w:sz w:val="22"/>
          <w:szCs w:val="22"/>
        </w:rPr>
        <w:t xml:space="preserve">Oracle Cloud Infrastructure </w:t>
      </w:r>
      <w:r>
        <w:rPr>
          <w:rFonts w:hint="default" w:cs="Times New Roman" w:asciiTheme="minorAscii" w:hAnsiTheme="minorAscii"/>
          <w:sz w:val="22"/>
          <w:szCs w:val="22"/>
        </w:rPr>
        <w:t>202</w:t>
      </w:r>
      <w:r>
        <w:rPr>
          <w:rFonts w:hint="default" w:cs="Times New Roman" w:asciiTheme="minorAscii" w:hAnsiTheme="minorAscii"/>
          <w:sz w:val="22"/>
          <w:szCs w:val="22"/>
          <w:lang w:val="en-IN"/>
        </w:rPr>
        <w:t>3</w:t>
      </w:r>
      <w:r>
        <w:rPr>
          <w:rFonts w:hint="default" w:cs="Times New Roman" w:asciiTheme="minorAscii" w:hAnsiTheme="minorAscii"/>
          <w:sz w:val="22"/>
          <w:szCs w:val="22"/>
        </w:rPr>
        <w:t xml:space="preserve"> </w:t>
      </w:r>
      <w:r>
        <w:rPr>
          <w:rFonts w:hint="default" w:cs="Times New Roman" w:asciiTheme="minorAscii" w:hAnsiTheme="minorAscii"/>
          <w:sz w:val="22"/>
          <w:szCs w:val="22"/>
          <w:lang w:val="en-IN"/>
        </w:rPr>
        <w:t xml:space="preserve">Architect </w:t>
      </w:r>
      <w:r>
        <w:rPr>
          <w:rFonts w:hint="default" w:cs="Times New Roman" w:asciiTheme="minorAscii" w:hAnsiTheme="minorAscii"/>
          <w:sz w:val="22"/>
          <w:szCs w:val="22"/>
        </w:rPr>
        <w:t>Associate</w:t>
      </w:r>
    </w:p>
    <w:p w14:paraId="1A869122">
      <w:pPr>
        <w:pStyle w:val="26"/>
        <w:numPr>
          <w:numId w:val="0"/>
        </w:numPr>
        <w:spacing w:after="0" w:line="360" w:lineRule="auto"/>
        <w:contextualSpacing/>
        <w:rPr>
          <w:rFonts w:hint="default" w:cs="Times New Roman" w:asciiTheme="minorAscii" w:hAnsiTheme="minorAscii"/>
          <w:sz w:val="22"/>
          <w:szCs w:val="22"/>
        </w:rPr>
      </w:pPr>
    </w:p>
    <w:p w14:paraId="5181C147">
      <w:pPr>
        <w:pStyle w:val="26"/>
        <w:numPr>
          <w:numId w:val="0"/>
        </w:numPr>
        <w:spacing w:after="0" w:line="360" w:lineRule="auto"/>
        <w:contextualSpacing/>
        <w:rPr>
          <w:rFonts w:hint="default" w:cs="Times New Roman" w:asciiTheme="minorAscii" w:hAnsiTheme="minorAscii"/>
          <w:sz w:val="22"/>
          <w:szCs w:val="22"/>
        </w:rPr>
      </w:pPr>
    </w:p>
    <w:p w14:paraId="1C788FDE">
      <w:pPr>
        <w:pStyle w:val="26"/>
        <w:numPr>
          <w:numId w:val="0"/>
        </w:numPr>
        <w:spacing w:after="0" w:line="360" w:lineRule="auto"/>
        <w:contextualSpacing/>
        <w:rPr>
          <w:rFonts w:hint="default" w:cs="Times New Roman" w:asciiTheme="minorAscii" w:hAnsiTheme="minorAscii"/>
          <w:sz w:val="22"/>
          <w:szCs w:val="22"/>
        </w:rPr>
      </w:pPr>
    </w:p>
    <w:p w14:paraId="56D50356">
      <w:pPr>
        <w:spacing w:after="0"/>
        <w:rPr>
          <w:rFonts w:hint="default" w:asciiTheme="minorAscii" w:hAnsiTheme="minorAscii"/>
          <w:sz w:val="22"/>
          <w:szCs w:val="22"/>
        </w:rPr>
      </w:pPr>
    </w:p>
    <w:p w14:paraId="1C3B2623">
      <w:pPr>
        <w:pStyle w:val="2"/>
        <w:shd w:val="clear" w:color="auto" w:fill="808080"/>
        <w:jc w:val="both"/>
        <w:rPr>
          <w:rFonts w:hint="default" w:asciiTheme="minorAscii" w:hAnsiTheme="minorAscii"/>
          <w:b w:val="0"/>
          <w:color w:val="FFFFFF"/>
          <w:sz w:val="22"/>
          <w:szCs w:val="22"/>
        </w:rPr>
      </w:pPr>
      <w:r>
        <w:rPr>
          <w:rFonts w:hint="default" w:asciiTheme="minorAscii" w:hAnsiTheme="minorAscii"/>
          <w:b w:val="0"/>
          <w:color w:val="FFFFFF"/>
          <w:sz w:val="22"/>
          <w:szCs w:val="22"/>
        </w:rPr>
        <w:t>Technical Skills</w:t>
      </w:r>
    </w:p>
    <w:p w14:paraId="4C808971">
      <w:pPr>
        <w:rPr>
          <w:rFonts w:hint="default" w:cs="Times New Roman" w:asciiTheme="minorAscii" w:hAnsiTheme="minorAscii"/>
          <w:b/>
          <w:sz w:val="22"/>
          <w:szCs w:val="22"/>
          <w:u w:val="single"/>
        </w:rPr>
      </w:pPr>
    </w:p>
    <w:p w14:paraId="760689F0">
      <w:pPr>
        <w:pStyle w:val="26"/>
        <w:spacing w:line="360" w:lineRule="auto"/>
        <w:jc w:val="both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 xml:space="preserve">        </w:t>
      </w:r>
      <w:r>
        <w:rPr>
          <w:rFonts w:hint="default" w:asciiTheme="minorAscii" w:hAnsiTheme="minorAscii"/>
          <w:sz w:val="22"/>
          <w:szCs w:val="22"/>
          <w:lang w:val="en-IN"/>
        </w:rPr>
        <w:t xml:space="preserve">  </w:t>
      </w:r>
      <w:r>
        <w:rPr>
          <w:rFonts w:hint="default" w:cs="Times New Roman" w:asciiTheme="minorAscii" w:hAnsiTheme="minorAscii"/>
          <w:sz w:val="22"/>
          <w:szCs w:val="22"/>
        </w:rPr>
        <w:t>Operating Systems</w:t>
      </w:r>
      <w:r>
        <w:rPr>
          <w:rFonts w:hint="default" w:cs="Times New Roman" w:asciiTheme="minorAscii" w:hAnsiTheme="minorAscii"/>
          <w:b/>
          <w:sz w:val="22"/>
          <w:szCs w:val="22"/>
        </w:rPr>
        <w:tab/>
      </w:r>
      <w:r>
        <w:rPr>
          <w:rFonts w:hint="default" w:cs="Times New Roman" w:asciiTheme="minorAscii" w:hAnsiTheme="minorAscii"/>
          <w:b/>
          <w:sz w:val="22"/>
          <w:szCs w:val="22"/>
        </w:rPr>
        <w:t xml:space="preserve">:  </w:t>
      </w:r>
      <w:r>
        <w:rPr>
          <w:rFonts w:hint="default" w:cs="Times New Roman" w:asciiTheme="minorAscii" w:hAnsiTheme="minorAscii"/>
          <w:sz w:val="22"/>
          <w:szCs w:val="22"/>
        </w:rPr>
        <w:t>Windows, Red Hat Linux, OEL.</w:t>
      </w:r>
    </w:p>
    <w:p w14:paraId="5CB24ED2">
      <w:pPr>
        <w:pStyle w:val="26"/>
        <w:spacing w:line="360" w:lineRule="auto"/>
        <w:jc w:val="both"/>
        <w:rPr>
          <w:rFonts w:hint="default" w:asciiTheme="minorAscii" w:hAnsiTheme="minorAscii"/>
          <w:sz w:val="22"/>
          <w:szCs w:val="22"/>
        </w:rPr>
      </w:pPr>
      <w:r>
        <w:rPr>
          <w:rFonts w:hint="default" w:cs="Times New Roman" w:asciiTheme="minorAscii" w:hAnsiTheme="minorAscii"/>
          <w:sz w:val="22"/>
          <w:szCs w:val="22"/>
        </w:rPr>
        <w:t xml:space="preserve">          Databases</w:t>
      </w:r>
      <w:r>
        <w:rPr>
          <w:rFonts w:hint="default" w:cs="Times New Roman" w:asciiTheme="minorAscii" w:hAnsiTheme="minorAscii"/>
          <w:b/>
          <w:sz w:val="22"/>
          <w:szCs w:val="22"/>
        </w:rPr>
        <w:tab/>
      </w:r>
      <w:r>
        <w:rPr>
          <w:rFonts w:hint="default" w:cs="Times New Roman" w:asciiTheme="minorAscii" w:hAnsiTheme="minorAscii"/>
          <w:b/>
          <w:sz w:val="22"/>
          <w:szCs w:val="22"/>
        </w:rPr>
        <w:tab/>
      </w:r>
      <w:r>
        <w:rPr>
          <w:rFonts w:hint="default" w:cs="Times New Roman" w:asciiTheme="minorAscii" w:hAnsiTheme="minorAscii"/>
          <w:b/>
          <w:sz w:val="22"/>
          <w:szCs w:val="22"/>
        </w:rPr>
        <w:tab/>
      </w:r>
      <w:r>
        <w:rPr>
          <w:rFonts w:hint="default" w:cs="Times New Roman" w:asciiTheme="minorAscii" w:hAnsiTheme="minorAscii"/>
          <w:b/>
          <w:sz w:val="22"/>
          <w:szCs w:val="22"/>
        </w:rPr>
        <w:t xml:space="preserve">:  </w:t>
      </w:r>
      <w:r>
        <w:rPr>
          <w:rFonts w:hint="default" w:cs="Times New Roman" w:asciiTheme="minorAscii" w:hAnsiTheme="minorAscii"/>
          <w:sz w:val="22"/>
          <w:szCs w:val="22"/>
        </w:rPr>
        <w:t>Oracle 12c/11g,</w:t>
      </w:r>
      <w:r>
        <w:rPr>
          <w:rFonts w:hint="default" w:cs="Times New Roman" w:asciiTheme="minorAscii" w:hAnsiTheme="minorAscii"/>
          <w:sz w:val="22"/>
          <w:szCs w:val="22"/>
          <w:lang w:val="en-IN"/>
        </w:rPr>
        <w:t>19c,</w:t>
      </w:r>
      <w:r>
        <w:rPr>
          <w:rFonts w:hint="default" w:cs="Times New Roman" w:asciiTheme="minorAscii" w:hAnsiTheme="minorAscii"/>
          <w:sz w:val="22"/>
          <w:szCs w:val="22"/>
        </w:rPr>
        <w:t xml:space="preserve"> Real Application Cluster.</w:t>
      </w:r>
    </w:p>
    <w:p w14:paraId="68F7BDB5">
      <w:pPr>
        <w:pStyle w:val="26"/>
        <w:spacing w:line="360" w:lineRule="auto"/>
        <w:jc w:val="both"/>
        <w:rPr>
          <w:rFonts w:hint="default" w:asciiTheme="minorAscii" w:hAnsiTheme="minorAscii"/>
          <w:sz w:val="22"/>
          <w:szCs w:val="22"/>
        </w:rPr>
      </w:pPr>
      <w:r>
        <w:rPr>
          <w:rFonts w:hint="default" w:cs="Times New Roman" w:asciiTheme="minorAscii" w:hAnsiTheme="minorAscii"/>
          <w:sz w:val="22"/>
          <w:szCs w:val="22"/>
        </w:rPr>
        <w:t xml:space="preserve">          Languages</w:t>
      </w:r>
      <w:r>
        <w:rPr>
          <w:rFonts w:hint="default" w:cs="Times New Roman" w:asciiTheme="minorAscii" w:hAnsiTheme="minorAscii"/>
          <w:sz w:val="22"/>
          <w:szCs w:val="22"/>
        </w:rPr>
        <w:tab/>
      </w:r>
      <w:r>
        <w:rPr>
          <w:rFonts w:hint="default" w:cs="Times New Roman" w:asciiTheme="minorAscii" w:hAnsiTheme="minorAscii"/>
          <w:b/>
          <w:sz w:val="22"/>
          <w:szCs w:val="22"/>
        </w:rPr>
        <w:tab/>
      </w:r>
      <w:r>
        <w:rPr>
          <w:rFonts w:hint="default" w:cs="Times New Roman" w:asciiTheme="minorAscii" w:hAnsiTheme="minorAscii"/>
          <w:b/>
          <w:sz w:val="22"/>
          <w:szCs w:val="22"/>
        </w:rPr>
        <w:tab/>
      </w:r>
      <w:r>
        <w:rPr>
          <w:rFonts w:hint="default" w:cs="Times New Roman" w:asciiTheme="minorAscii" w:hAnsiTheme="minorAscii"/>
          <w:b/>
          <w:sz w:val="22"/>
          <w:szCs w:val="22"/>
        </w:rPr>
        <w:t xml:space="preserve">:  </w:t>
      </w:r>
      <w:r>
        <w:rPr>
          <w:rFonts w:hint="default" w:cs="Times New Roman" w:asciiTheme="minorAscii" w:hAnsiTheme="minorAscii"/>
          <w:sz w:val="22"/>
          <w:szCs w:val="22"/>
        </w:rPr>
        <w:t>SQL,PL/SQL</w:t>
      </w:r>
    </w:p>
    <w:p w14:paraId="0E50D2E7">
      <w:pPr>
        <w:pStyle w:val="26"/>
        <w:spacing w:line="360" w:lineRule="auto"/>
        <w:jc w:val="both"/>
        <w:rPr>
          <w:rFonts w:hint="default" w:cs="Times New Roman" w:asciiTheme="minorAscii" w:hAnsiTheme="minorAscii"/>
          <w:sz w:val="22"/>
          <w:szCs w:val="22"/>
        </w:rPr>
      </w:pPr>
      <w:r>
        <w:rPr>
          <w:rFonts w:hint="default" w:cs="Times New Roman" w:asciiTheme="minorAscii" w:hAnsiTheme="minorAscii"/>
          <w:sz w:val="22"/>
          <w:szCs w:val="22"/>
        </w:rPr>
        <w:t xml:space="preserve">          Tools &amp; Utilities</w:t>
      </w:r>
      <w:r>
        <w:rPr>
          <w:rFonts w:hint="default" w:cs="Times New Roman" w:asciiTheme="minorAscii" w:hAnsiTheme="minorAscii"/>
          <w:sz w:val="22"/>
          <w:szCs w:val="22"/>
        </w:rPr>
        <w:tab/>
      </w:r>
      <w:r>
        <w:rPr>
          <w:rFonts w:hint="default" w:cs="Times New Roman" w:asciiTheme="minorAscii" w:hAnsiTheme="minorAscii"/>
          <w:b/>
          <w:sz w:val="22"/>
          <w:szCs w:val="22"/>
        </w:rPr>
        <w:tab/>
      </w:r>
      <w:r>
        <w:rPr>
          <w:rFonts w:hint="default" w:cs="Times New Roman" w:asciiTheme="minorAscii" w:hAnsiTheme="minorAscii"/>
          <w:b/>
          <w:sz w:val="22"/>
          <w:szCs w:val="22"/>
        </w:rPr>
        <w:t xml:space="preserve">: </w:t>
      </w:r>
      <w:r>
        <w:rPr>
          <w:rFonts w:hint="default" w:cs="Times New Roman" w:asciiTheme="minorAscii" w:hAnsiTheme="minorAscii"/>
          <w:sz w:val="22"/>
          <w:szCs w:val="22"/>
        </w:rPr>
        <w:t xml:space="preserve"> Service Now</w:t>
      </w:r>
    </w:p>
    <w:p w14:paraId="5A638E1B">
      <w:pPr>
        <w:pStyle w:val="26"/>
        <w:jc w:val="both"/>
        <w:rPr>
          <w:rFonts w:hint="default" w:cs="Times New Roman" w:asciiTheme="minorAscii" w:hAnsiTheme="minorAscii"/>
          <w:sz w:val="22"/>
          <w:szCs w:val="22"/>
        </w:rPr>
      </w:pPr>
    </w:p>
    <w:p w14:paraId="449DC105">
      <w:pPr>
        <w:pStyle w:val="2"/>
        <w:shd w:val="clear" w:color="auto" w:fill="808080"/>
        <w:jc w:val="both"/>
        <w:rPr>
          <w:rFonts w:hint="default" w:asciiTheme="minorAscii" w:hAnsiTheme="minorAscii"/>
          <w:b w:val="0"/>
          <w:color w:val="FFFFFF"/>
          <w:sz w:val="22"/>
          <w:szCs w:val="22"/>
        </w:rPr>
      </w:pPr>
      <w:r>
        <w:rPr>
          <w:rFonts w:hint="default" w:asciiTheme="minorAscii" w:hAnsiTheme="minorAscii"/>
          <w:b w:val="0"/>
          <w:color w:val="FFFFFF"/>
          <w:sz w:val="22"/>
          <w:szCs w:val="22"/>
        </w:rPr>
        <w:t>Work Experience</w:t>
      </w:r>
    </w:p>
    <w:p w14:paraId="715823D4">
      <w:pPr>
        <w:spacing w:after="0" w:line="360" w:lineRule="auto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 xml:space="preserve">           </w:t>
      </w:r>
    </w:p>
    <w:p w14:paraId="275210F9">
      <w:pPr>
        <w:spacing w:after="0" w:line="360" w:lineRule="auto"/>
        <w:ind w:firstLine="550" w:firstLineChars="250"/>
        <w:rPr>
          <w:rFonts w:hint="default" w:asciiTheme="minorAscii" w:hAnsiTheme="minorAscii"/>
          <w:sz w:val="22"/>
          <w:szCs w:val="22"/>
          <w:lang w:val="en-IN"/>
        </w:rPr>
      </w:pPr>
      <w:r>
        <w:rPr>
          <w:rFonts w:hint="default" w:asciiTheme="minorAscii" w:hAnsiTheme="minorAscii"/>
          <w:b/>
          <w:bCs/>
          <w:sz w:val="22"/>
          <w:szCs w:val="22"/>
          <w:lang w:val="en-IN"/>
        </w:rPr>
        <w:t>TCS, Bangalore</w:t>
      </w:r>
      <w:r>
        <w:rPr>
          <w:rFonts w:hint="default" w:asciiTheme="minorAscii" w:hAnsiTheme="minorAscii"/>
          <w:b/>
          <w:bCs/>
          <w:sz w:val="22"/>
          <w:szCs w:val="22"/>
        </w:rPr>
        <w:t xml:space="preserve">, India                                                </w:t>
      </w:r>
      <w:r>
        <w:rPr>
          <w:rFonts w:hint="default" w:asciiTheme="minorAscii" w:hAnsiTheme="minorAscii"/>
          <w:b/>
          <w:bCs/>
          <w:sz w:val="22"/>
          <w:szCs w:val="22"/>
          <w:lang w:val="en-IN"/>
        </w:rPr>
        <w:t xml:space="preserve">                                          March 2025</w:t>
      </w:r>
      <w:r>
        <w:rPr>
          <w:rFonts w:hint="default" w:asciiTheme="minorAscii" w:hAnsiTheme="minorAscii"/>
          <w:b/>
          <w:bCs/>
          <w:sz w:val="22"/>
          <w:szCs w:val="22"/>
        </w:rPr>
        <w:t xml:space="preserve"> – </w:t>
      </w:r>
      <w:r>
        <w:rPr>
          <w:rFonts w:hint="default" w:asciiTheme="minorAscii" w:hAnsiTheme="minorAscii"/>
          <w:b/>
          <w:bCs/>
          <w:sz w:val="22"/>
          <w:szCs w:val="22"/>
          <w:lang w:val="en-IN"/>
        </w:rPr>
        <w:t>Feb 2026</w:t>
      </w:r>
    </w:p>
    <w:p w14:paraId="603B565A">
      <w:pPr>
        <w:spacing w:after="0" w:line="360" w:lineRule="auto"/>
        <w:ind w:firstLine="568" w:firstLineChars="258"/>
        <w:rPr>
          <w:rFonts w:hint="default" w:asciiTheme="minorAscii" w:hAnsiTheme="minorAscii"/>
          <w:b/>
          <w:bCs/>
          <w:sz w:val="22"/>
          <w:szCs w:val="22"/>
          <w:lang w:val="en-IN"/>
        </w:rPr>
      </w:pPr>
      <w:r>
        <w:rPr>
          <w:rFonts w:hint="default" w:asciiTheme="minorAscii" w:hAnsiTheme="minorAscii"/>
          <w:b/>
          <w:bCs/>
          <w:sz w:val="22"/>
          <w:szCs w:val="22"/>
          <w:lang w:val="en-IN"/>
        </w:rPr>
        <w:t>Assistant Consultant</w:t>
      </w:r>
    </w:p>
    <w:p w14:paraId="6F1AA8FD">
      <w:pPr>
        <w:spacing w:after="0" w:line="360" w:lineRule="auto"/>
        <w:ind w:firstLine="568" w:firstLineChars="258"/>
        <w:rPr>
          <w:rFonts w:hint="default" w:asciiTheme="minorAscii" w:hAnsiTheme="minorAscii"/>
          <w:b/>
          <w:bCs/>
          <w:sz w:val="22"/>
          <w:szCs w:val="22"/>
          <w:lang w:val="en-IN"/>
        </w:rPr>
      </w:pPr>
      <w:r>
        <w:rPr>
          <w:rFonts w:hint="default" w:cs="Times New Roman" w:asciiTheme="minorAscii" w:hAnsiTheme="minorAscii"/>
          <w:b/>
          <w:sz w:val="22"/>
          <w:szCs w:val="22"/>
        </w:rPr>
        <w:t xml:space="preserve">Client: </w:t>
      </w:r>
      <w:r>
        <w:rPr>
          <w:rFonts w:hint="default" w:cs="Times New Roman" w:asciiTheme="minorAscii" w:hAnsiTheme="minorAscii"/>
          <w:b/>
          <w:sz w:val="22"/>
          <w:szCs w:val="22"/>
          <w:lang w:val="en-IN"/>
        </w:rPr>
        <w:t>Cenovus Energy Inc, Canada.</w:t>
      </w:r>
    </w:p>
    <w:p w14:paraId="2C566262">
      <w:pPr>
        <w:spacing w:after="0" w:line="360" w:lineRule="auto"/>
        <w:rPr>
          <w:rFonts w:hint="default" w:cs="Calibri" w:asciiTheme="minorAscii" w:hAnsiTheme="minorAscii"/>
          <w:b/>
          <w:bCs/>
          <w:color w:val="000000"/>
          <w:sz w:val="22"/>
          <w:szCs w:val="22"/>
        </w:rPr>
      </w:pPr>
    </w:p>
    <w:p w14:paraId="7338B2C0">
      <w:pPr>
        <w:spacing w:after="0" w:line="360" w:lineRule="auto"/>
        <w:ind w:firstLine="440" w:firstLineChars="200"/>
        <w:rPr>
          <w:rFonts w:hint="default" w:cs="Calibri" w:asciiTheme="minorAscii" w:hAnsiTheme="minorAscii"/>
          <w:b/>
          <w:bCs/>
          <w:color w:val="000000"/>
          <w:sz w:val="22"/>
          <w:szCs w:val="22"/>
          <w:u w:val="single"/>
        </w:rPr>
      </w:pPr>
      <w:r>
        <w:rPr>
          <w:rFonts w:hint="default" w:cs="Calibri" w:asciiTheme="minorAscii" w:hAnsiTheme="minorAscii"/>
          <w:b/>
          <w:bCs/>
          <w:color w:val="000000"/>
          <w:sz w:val="22"/>
          <w:szCs w:val="22"/>
        </w:rPr>
        <w:t xml:space="preserve"> </w:t>
      </w:r>
      <w:r>
        <w:rPr>
          <w:rFonts w:hint="default" w:cs="Calibri" w:asciiTheme="minorAscii" w:hAnsiTheme="minorAscii"/>
          <w:b/>
          <w:bCs/>
          <w:color w:val="000000"/>
          <w:sz w:val="22"/>
          <w:szCs w:val="22"/>
          <w:lang w:val="en-IN"/>
        </w:rPr>
        <w:t xml:space="preserve"> </w:t>
      </w:r>
      <w:r>
        <w:rPr>
          <w:rFonts w:hint="default" w:cs="Calibri" w:asciiTheme="minorAscii" w:hAnsiTheme="minorAscii"/>
          <w:b/>
          <w:bCs/>
          <w:color w:val="000000"/>
          <w:sz w:val="22"/>
          <w:szCs w:val="22"/>
          <w:u w:val="single"/>
        </w:rPr>
        <w:t>Activities Performed as Oracle DBA:</w:t>
      </w:r>
    </w:p>
    <w:p w14:paraId="40F8D0A1">
      <w:pPr>
        <w:spacing w:after="0" w:line="360" w:lineRule="auto"/>
        <w:rPr>
          <w:rFonts w:hint="default" w:cs="Calibri" w:asciiTheme="minorAscii" w:hAnsiTheme="minorAscii"/>
          <w:b/>
          <w:bCs/>
          <w:color w:val="000000"/>
          <w:sz w:val="22"/>
          <w:szCs w:val="22"/>
          <w:u w:val="single"/>
        </w:rPr>
      </w:pPr>
    </w:p>
    <w:p w14:paraId="4E113AE7">
      <w:pPr>
        <w:pStyle w:val="26"/>
        <w:numPr>
          <w:ilvl w:val="0"/>
          <w:numId w:val="5"/>
        </w:numPr>
        <w:suppressAutoHyphens/>
        <w:spacing w:after="0" w:line="360" w:lineRule="auto"/>
        <w:jc w:val="both"/>
        <w:rPr>
          <w:rFonts w:hint="default" w:cs="Times New Roman" w:asciiTheme="minorAscii" w:hAnsiTheme="minorAscii"/>
          <w:b/>
          <w:sz w:val="22"/>
          <w:szCs w:val="22"/>
        </w:rPr>
      </w:pPr>
      <w:r>
        <w:rPr>
          <w:rFonts w:hint="default" w:cs="Times New Roman" w:asciiTheme="minorAscii" w:hAnsiTheme="minorAscii"/>
          <w:bCs/>
          <w:sz w:val="22"/>
          <w:szCs w:val="22"/>
        </w:rPr>
        <w:t xml:space="preserve">Installation, Maintenance and administration </w:t>
      </w:r>
      <w:r>
        <w:rPr>
          <w:rFonts w:hint="default" w:cs="Times New Roman" w:asciiTheme="minorAscii" w:hAnsiTheme="minorAscii"/>
          <w:sz w:val="22"/>
          <w:szCs w:val="22"/>
        </w:rPr>
        <w:t xml:space="preserve">of </w:t>
      </w:r>
      <w:r>
        <w:rPr>
          <w:rFonts w:hint="default" w:cs="Times New Roman" w:asciiTheme="minorAscii" w:hAnsiTheme="minorAscii"/>
          <w:bCs/>
          <w:sz w:val="22"/>
          <w:szCs w:val="22"/>
        </w:rPr>
        <w:t>Oracle 11g/12c</w:t>
      </w:r>
      <w:r>
        <w:rPr>
          <w:rFonts w:hint="default" w:cs="Times New Roman" w:asciiTheme="minorAscii" w:hAnsiTheme="minorAscii"/>
          <w:b/>
          <w:bCs/>
          <w:sz w:val="22"/>
          <w:szCs w:val="22"/>
        </w:rPr>
        <w:t xml:space="preserve"> </w:t>
      </w:r>
      <w:r>
        <w:rPr>
          <w:rFonts w:hint="default" w:cs="Times New Roman" w:asciiTheme="minorAscii" w:hAnsiTheme="minorAscii"/>
          <w:sz w:val="22"/>
          <w:szCs w:val="22"/>
        </w:rPr>
        <w:t>on Red hat Linux.</w:t>
      </w:r>
    </w:p>
    <w:p w14:paraId="62465C2D">
      <w:pPr>
        <w:pStyle w:val="26"/>
        <w:numPr>
          <w:ilvl w:val="0"/>
          <w:numId w:val="5"/>
        </w:numPr>
        <w:suppressAutoHyphens/>
        <w:spacing w:after="0" w:line="360" w:lineRule="auto"/>
        <w:jc w:val="both"/>
        <w:rPr>
          <w:rFonts w:hint="default" w:cs="Times New Roman" w:asciiTheme="minorAscii" w:hAnsiTheme="minorAscii"/>
          <w:b/>
          <w:sz w:val="22"/>
          <w:szCs w:val="22"/>
        </w:rPr>
      </w:pPr>
      <w:r>
        <w:rPr>
          <w:rFonts w:hint="default" w:cs="Times New Roman" w:asciiTheme="minorAscii" w:hAnsiTheme="minorAscii"/>
          <w:sz w:val="22"/>
          <w:szCs w:val="22"/>
        </w:rPr>
        <w:t>Created Users, Groups, Roles, Profiles and assigned users to groups and granted privileges and permissions to appropriate groups.</w:t>
      </w:r>
    </w:p>
    <w:p w14:paraId="4BF1CA65">
      <w:pPr>
        <w:pStyle w:val="26"/>
        <w:numPr>
          <w:ilvl w:val="0"/>
          <w:numId w:val="5"/>
        </w:numPr>
        <w:spacing w:after="0" w:line="360" w:lineRule="auto"/>
        <w:jc w:val="both"/>
        <w:rPr>
          <w:rFonts w:hint="default" w:cs="Times New Roman" w:asciiTheme="minorAscii" w:hAnsiTheme="minorAscii"/>
          <w:bCs/>
          <w:sz w:val="22"/>
          <w:szCs w:val="22"/>
        </w:rPr>
      </w:pPr>
      <w:r>
        <w:rPr>
          <w:rFonts w:hint="default" w:cs="Times New Roman" w:asciiTheme="minorAscii" w:hAnsiTheme="minorAscii"/>
          <w:bCs/>
          <w:sz w:val="22"/>
          <w:szCs w:val="22"/>
        </w:rPr>
        <w:t>Taking RMAN Backups , Online / Offline Backups.</w:t>
      </w:r>
    </w:p>
    <w:p w14:paraId="5DB4366F">
      <w:pPr>
        <w:pStyle w:val="26"/>
        <w:numPr>
          <w:ilvl w:val="0"/>
          <w:numId w:val="5"/>
        </w:numPr>
        <w:spacing w:after="0" w:line="360" w:lineRule="auto"/>
        <w:jc w:val="both"/>
        <w:rPr>
          <w:rFonts w:hint="default" w:cs="Times New Roman" w:asciiTheme="minorAscii" w:hAnsiTheme="minorAscii"/>
          <w:bCs/>
          <w:sz w:val="22"/>
          <w:szCs w:val="22"/>
        </w:rPr>
      </w:pPr>
      <w:r>
        <w:rPr>
          <w:rFonts w:hint="default" w:cs="Times New Roman" w:asciiTheme="minorAscii" w:hAnsiTheme="minorAscii"/>
          <w:bCs/>
          <w:sz w:val="22"/>
          <w:szCs w:val="22"/>
        </w:rPr>
        <w:t>Experience on  patch set and interim patches</w:t>
      </w:r>
      <w:r>
        <w:rPr>
          <w:rFonts w:hint="default" w:cs="Times New Roman" w:asciiTheme="minorAscii" w:hAnsiTheme="minorAscii"/>
          <w:b/>
          <w:bCs/>
          <w:sz w:val="22"/>
          <w:szCs w:val="22"/>
        </w:rPr>
        <w:t xml:space="preserve"> </w:t>
      </w:r>
      <w:r>
        <w:rPr>
          <w:rFonts w:hint="default" w:cs="Times New Roman" w:asciiTheme="minorAscii" w:hAnsiTheme="minorAscii"/>
          <w:sz w:val="22"/>
          <w:szCs w:val="22"/>
        </w:rPr>
        <w:t>as and when required.</w:t>
      </w:r>
    </w:p>
    <w:p w14:paraId="62D5C4E4">
      <w:pPr>
        <w:pStyle w:val="17"/>
        <w:numPr>
          <w:ilvl w:val="0"/>
          <w:numId w:val="5"/>
        </w:numPr>
        <w:spacing w:line="360" w:lineRule="auto"/>
        <w:jc w:val="both"/>
        <w:rPr>
          <w:rFonts w:hint="default" w:cs="Times New Roman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Involved in configuration of DATAGUARD (physical standby databases)</w:t>
      </w:r>
      <w:r>
        <w:rPr>
          <w:rFonts w:hint="default" w:asciiTheme="minorAscii" w:hAnsiTheme="minorAscii"/>
          <w:sz w:val="22"/>
          <w:szCs w:val="22"/>
          <w:lang w:val="en-IN"/>
        </w:rPr>
        <w:t>.</w:t>
      </w:r>
    </w:p>
    <w:p w14:paraId="3A9D3A40">
      <w:pPr>
        <w:pStyle w:val="17"/>
        <w:numPr>
          <w:ilvl w:val="0"/>
          <w:numId w:val="5"/>
        </w:numPr>
        <w:spacing w:line="360" w:lineRule="auto"/>
        <w:jc w:val="both"/>
        <w:rPr>
          <w:rFonts w:hint="default" w:cs="Times New Roman" w:asciiTheme="minorAscii" w:hAnsiTheme="minorAscii"/>
          <w:sz w:val="22"/>
          <w:szCs w:val="22"/>
        </w:rPr>
      </w:pPr>
      <w:r>
        <w:rPr>
          <w:rFonts w:hint="default" w:cs="Times New Roman" w:asciiTheme="minorAscii" w:hAnsiTheme="minorAscii"/>
          <w:color w:val="000000"/>
          <w:sz w:val="22"/>
          <w:szCs w:val="22"/>
        </w:rPr>
        <w:t>Experience on scheduling full backups using crontab like RMAN backups.</w:t>
      </w:r>
    </w:p>
    <w:p w14:paraId="16884291">
      <w:pPr>
        <w:pStyle w:val="26"/>
        <w:numPr>
          <w:ilvl w:val="0"/>
          <w:numId w:val="6"/>
        </w:numPr>
        <w:tabs>
          <w:tab w:val="left" w:pos="360"/>
        </w:tabs>
        <w:spacing w:after="0" w:line="360" w:lineRule="auto"/>
        <w:jc w:val="both"/>
        <w:rPr>
          <w:rFonts w:hint="default" w:cs="Times New Roman" w:asciiTheme="minorAscii" w:hAnsiTheme="minorAscii"/>
          <w:sz w:val="22"/>
          <w:szCs w:val="22"/>
        </w:rPr>
      </w:pPr>
      <w:r>
        <w:rPr>
          <w:rFonts w:hint="default" w:cs="Times New Roman" w:asciiTheme="minorAscii" w:hAnsiTheme="minorAscii"/>
          <w:sz w:val="22"/>
          <w:szCs w:val="22"/>
        </w:rPr>
        <w:t>Experience in Exporting and Importing database backups using Exp &amp; Imp and EXPDP / IMPDP utilities.</w:t>
      </w:r>
    </w:p>
    <w:p w14:paraId="15CF6D80">
      <w:pPr>
        <w:pStyle w:val="26"/>
        <w:numPr>
          <w:ilvl w:val="0"/>
          <w:numId w:val="6"/>
        </w:numPr>
        <w:tabs>
          <w:tab w:val="left" w:pos="360"/>
        </w:tabs>
        <w:spacing w:after="0" w:line="360" w:lineRule="auto"/>
        <w:jc w:val="both"/>
        <w:rPr>
          <w:rFonts w:hint="default" w:cs="Times New Roman" w:asciiTheme="minorAscii" w:hAnsiTheme="minorAscii"/>
          <w:sz w:val="22"/>
          <w:szCs w:val="22"/>
        </w:rPr>
      </w:pPr>
      <w:r>
        <w:rPr>
          <w:rFonts w:hint="default" w:cs="Times New Roman" w:asciiTheme="minorAscii" w:hAnsiTheme="minorAscii"/>
          <w:color w:val="000000"/>
          <w:sz w:val="22"/>
          <w:szCs w:val="22"/>
        </w:rPr>
        <w:t>Good experience on migrating databases from oracle to PostgreSQL using AWS DMS tool.</w:t>
      </w:r>
    </w:p>
    <w:p w14:paraId="6744D5DD">
      <w:pPr>
        <w:pStyle w:val="26"/>
        <w:numPr>
          <w:ilvl w:val="0"/>
          <w:numId w:val="6"/>
        </w:numPr>
        <w:tabs>
          <w:tab w:val="left" w:pos="360"/>
        </w:tabs>
        <w:spacing w:after="0" w:line="360" w:lineRule="auto"/>
        <w:jc w:val="both"/>
        <w:rPr>
          <w:rFonts w:hint="default" w:cs="Times New Roman" w:asciiTheme="minorAscii" w:hAnsiTheme="minorAscii"/>
          <w:sz w:val="22"/>
          <w:szCs w:val="22"/>
        </w:rPr>
      </w:pPr>
      <w:r>
        <w:rPr>
          <w:rFonts w:hint="default" w:cs="Times New Roman" w:asciiTheme="minorAscii" w:hAnsiTheme="minorAscii"/>
          <w:color w:val="000000"/>
          <w:sz w:val="22"/>
          <w:szCs w:val="22"/>
        </w:rPr>
        <w:t>Good knowledge on AWS and managing databases in AWS cloud.</w:t>
      </w:r>
    </w:p>
    <w:p w14:paraId="1DA89E94">
      <w:pPr>
        <w:pStyle w:val="26"/>
        <w:numPr>
          <w:ilvl w:val="0"/>
          <w:numId w:val="6"/>
        </w:numPr>
        <w:tabs>
          <w:tab w:val="left" w:pos="360"/>
        </w:tabs>
        <w:spacing w:after="0" w:line="360" w:lineRule="auto"/>
        <w:jc w:val="both"/>
        <w:rPr>
          <w:rFonts w:hint="default" w:cs="Times New Roman" w:asciiTheme="minorAscii" w:hAnsiTheme="minorAscii"/>
          <w:b/>
          <w:sz w:val="22"/>
          <w:szCs w:val="22"/>
        </w:rPr>
      </w:pPr>
      <w:r>
        <w:rPr>
          <w:rFonts w:hint="default" w:cs="Times New Roman" w:asciiTheme="minorAscii" w:hAnsiTheme="minorAscii"/>
          <w:color w:val="000000"/>
          <w:sz w:val="22"/>
          <w:szCs w:val="22"/>
        </w:rPr>
        <w:t>Experience in amazon aurora PostgreSQL database and generating AWS SCT reports using AWS SCT tool.</w:t>
      </w:r>
    </w:p>
    <w:p w14:paraId="2D392870">
      <w:pPr>
        <w:pStyle w:val="26"/>
        <w:numPr>
          <w:ilvl w:val="0"/>
          <w:numId w:val="6"/>
        </w:numPr>
        <w:tabs>
          <w:tab w:val="left" w:pos="360"/>
        </w:tabs>
        <w:spacing w:after="0" w:line="360" w:lineRule="auto"/>
        <w:jc w:val="both"/>
        <w:rPr>
          <w:rFonts w:hint="default" w:cs="Times New Roman" w:asciiTheme="minorAscii" w:hAnsiTheme="minorAscii"/>
          <w:b/>
          <w:sz w:val="22"/>
          <w:szCs w:val="22"/>
        </w:rPr>
      </w:pPr>
      <w:r>
        <w:rPr>
          <w:rFonts w:hint="default" w:cs="Times New Roman" w:asciiTheme="minorAscii" w:hAnsiTheme="minorAscii"/>
          <w:color w:val="000000"/>
          <w:sz w:val="22"/>
          <w:szCs w:val="22"/>
        </w:rPr>
        <w:t>Migrating databases from 10g/11g to 12c version using EXPDP TTS.</w:t>
      </w:r>
    </w:p>
    <w:p w14:paraId="2DC83CA1">
      <w:pPr>
        <w:suppressAutoHyphens/>
        <w:spacing w:after="0" w:line="240" w:lineRule="auto"/>
        <w:rPr>
          <w:rFonts w:hint="default" w:cs="Times New Roman" w:asciiTheme="minorAscii" w:hAnsiTheme="minorAscii"/>
          <w:b/>
          <w:sz w:val="22"/>
          <w:szCs w:val="22"/>
        </w:rPr>
      </w:pPr>
    </w:p>
    <w:p w14:paraId="296BE087">
      <w:pPr>
        <w:suppressAutoHyphens/>
        <w:spacing w:after="0" w:line="240" w:lineRule="auto"/>
        <w:rPr>
          <w:rFonts w:hint="default" w:cs="Times New Roman" w:asciiTheme="minorAscii" w:hAnsiTheme="minorAscii"/>
          <w:b/>
          <w:sz w:val="22"/>
          <w:szCs w:val="22"/>
        </w:rPr>
      </w:pPr>
    </w:p>
    <w:p w14:paraId="541D885C">
      <w:pPr>
        <w:suppressAutoHyphens/>
        <w:spacing w:after="0" w:line="240" w:lineRule="auto"/>
        <w:rPr>
          <w:rFonts w:hint="default" w:cs="Times New Roman" w:asciiTheme="minorAscii" w:hAnsiTheme="minorAscii"/>
          <w:b/>
          <w:sz w:val="22"/>
          <w:szCs w:val="22"/>
        </w:rPr>
      </w:pPr>
    </w:p>
    <w:p w14:paraId="25F56651">
      <w:pPr>
        <w:suppressAutoHyphens/>
        <w:spacing w:after="0" w:line="360" w:lineRule="auto"/>
        <w:rPr>
          <w:rFonts w:hint="default" w:cs="Times New Roman" w:asciiTheme="minorAscii" w:hAnsiTheme="minorAscii"/>
          <w:b/>
          <w:sz w:val="22"/>
          <w:szCs w:val="22"/>
          <w:lang w:val="en-IN"/>
        </w:rPr>
      </w:pPr>
      <w:r>
        <w:rPr>
          <w:rFonts w:hint="default" w:cs="Times New Roman" w:asciiTheme="minorAscii" w:hAnsiTheme="minorAscii"/>
          <w:b/>
          <w:bCs/>
          <w:color w:val="202124"/>
          <w:sz w:val="22"/>
          <w:szCs w:val="22"/>
          <w:shd w:val="clear" w:color="auto" w:fill="FFFFFF"/>
        </w:rPr>
        <w:t>Accenture</w:t>
      </w:r>
      <w:r>
        <w:rPr>
          <w:rFonts w:hint="default" w:cs="Times New Roman" w:asciiTheme="minorAscii" w:hAnsiTheme="minorAscii"/>
          <w:b/>
          <w:bCs/>
          <w:sz w:val="22"/>
          <w:szCs w:val="22"/>
        </w:rPr>
        <w:t>,</w:t>
      </w:r>
      <w:r>
        <w:rPr>
          <w:rFonts w:hint="default" w:cs="Times New Roman" w:asciiTheme="minorAscii" w:hAnsiTheme="minorAscii"/>
          <w:b/>
          <w:sz w:val="22"/>
          <w:szCs w:val="22"/>
        </w:rPr>
        <w:t xml:space="preserve"> </w:t>
      </w:r>
      <w:r>
        <w:rPr>
          <w:rFonts w:hint="default" w:cs="Times New Roman" w:asciiTheme="minorAscii" w:hAnsiTheme="minorAscii"/>
          <w:b/>
          <w:sz w:val="22"/>
          <w:szCs w:val="22"/>
          <w:lang w:val="en-IN"/>
        </w:rPr>
        <w:t>Bangalore</w:t>
      </w:r>
      <w:r>
        <w:rPr>
          <w:rFonts w:hint="default" w:cs="Times New Roman" w:asciiTheme="minorAscii" w:hAnsiTheme="minorAscii"/>
          <w:b/>
          <w:sz w:val="22"/>
          <w:szCs w:val="22"/>
        </w:rPr>
        <w:t xml:space="preserve">, India    </w:t>
      </w:r>
      <w:r>
        <w:rPr>
          <w:rFonts w:hint="default" w:cs="Times New Roman" w:asciiTheme="minorAscii" w:hAnsiTheme="minorAscii"/>
          <w:b/>
          <w:sz w:val="22"/>
          <w:szCs w:val="22"/>
        </w:rPr>
        <w:tab/>
      </w:r>
      <w:r>
        <w:rPr>
          <w:rFonts w:hint="default" w:cs="Times New Roman" w:asciiTheme="minorAscii" w:hAnsiTheme="minorAscii"/>
          <w:b/>
          <w:sz w:val="22"/>
          <w:szCs w:val="22"/>
        </w:rPr>
        <w:tab/>
      </w:r>
      <w:r>
        <w:rPr>
          <w:rFonts w:hint="default" w:cs="Times New Roman" w:asciiTheme="minorAscii" w:hAnsiTheme="minorAscii"/>
          <w:b/>
          <w:sz w:val="22"/>
          <w:szCs w:val="22"/>
        </w:rPr>
        <w:t xml:space="preserve">                                    </w:t>
      </w:r>
      <w:r>
        <w:rPr>
          <w:rFonts w:hint="default" w:cs="Times New Roman" w:asciiTheme="minorAscii" w:hAnsiTheme="minorAscii"/>
          <w:b/>
          <w:sz w:val="22"/>
          <w:szCs w:val="22"/>
          <w:lang w:val="en-IN"/>
        </w:rPr>
        <w:t xml:space="preserve">                                       </w:t>
      </w:r>
      <w:r>
        <w:rPr>
          <w:rFonts w:hint="default" w:cs="Times New Roman" w:asciiTheme="minorAscii" w:hAnsiTheme="minorAscii"/>
          <w:b/>
          <w:sz w:val="22"/>
          <w:szCs w:val="22"/>
        </w:rPr>
        <w:t>Sept 2021-</w:t>
      </w:r>
      <w:r>
        <w:rPr>
          <w:rFonts w:hint="default" w:cs="Times New Roman" w:asciiTheme="minorAscii" w:hAnsiTheme="minorAscii"/>
          <w:b/>
          <w:sz w:val="22"/>
          <w:szCs w:val="22"/>
          <w:lang w:val="en-IN"/>
        </w:rPr>
        <w:t xml:space="preserve"> Feb 2025</w:t>
      </w:r>
    </w:p>
    <w:p w14:paraId="22271B5C">
      <w:pPr>
        <w:suppressAutoHyphens/>
        <w:spacing w:after="0" w:line="360" w:lineRule="auto"/>
        <w:rPr>
          <w:rFonts w:hint="default" w:cs="Times New Roman" w:asciiTheme="minorAscii" w:hAnsiTheme="minorAscii"/>
          <w:b/>
          <w:sz w:val="22"/>
          <w:szCs w:val="22"/>
        </w:rPr>
      </w:pPr>
      <w:r>
        <w:rPr>
          <w:rFonts w:hint="default" w:cs="Times New Roman" w:asciiTheme="minorAscii" w:hAnsiTheme="minorAscii"/>
          <w:b/>
          <w:sz w:val="22"/>
          <w:szCs w:val="22"/>
        </w:rPr>
        <w:t>Cloud transf &amp; migration sr analyst</w:t>
      </w:r>
    </w:p>
    <w:p w14:paraId="4E0E1137">
      <w:pPr>
        <w:suppressAutoHyphens/>
        <w:spacing w:after="0" w:line="360" w:lineRule="auto"/>
        <w:rPr>
          <w:rFonts w:hint="default" w:cs="Times New Roman" w:asciiTheme="minorAscii" w:hAnsiTheme="minorAscii"/>
          <w:b/>
          <w:sz w:val="22"/>
          <w:szCs w:val="22"/>
          <w:lang w:val="en-IN"/>
        </w:rPr>
      </w:pPr>
      <w:r>
        <w:rPr>
          <w:rFonts w:hint="default" w:cs="Times New Roman" w:asciiTheme="minorAscii" w:hAnsiTheme="minorAscii"/>
          <w:b/>
          <w:sz w:val="22"/>
          <w:szCs w:val="22"/>
        </w:rPr>
        <w:t>Client</w:t>
      </w:r>
      <w:r>
        <w:rPr>
          <w:rFonts w:hint="default" w:cs="Times New Roman" w:asciiTheme="minorAscii" w:hAnsiTheme="minorAscii"/>
          <w:b/>
          <w:sz w:val="22"/>
          <w:szCs w:val="22"/>
          <w:lang w:val="en-IN"/>
        </w:rPr>
        <w:t>s</w:t>
      </w:r>
      <w:r>
        <w:rPr>
          <w:rFonts w:hint="default" w:cs="Times New Roman" w:asciiTheme="minorAscii" w:hAnsiTheme="minorAscii"/>
          <w:b/>
          <w:sz w:val="22"/>
          <w:szCs w:val="22"/>
        </w:rPr>
        <w:t xml:space="preserve">: </w:t>
      </w:r>
      <w:r>
        <w:rPr>
          <w:rFonts w:hint="default" w:cs="Times New Roman" w:asciiTheme="minorAscii" w:hAnsiTheme="minorAscii"/>
          <w:b/>
          <w:sz w:val="22"/>
          <w:szCs w:val="22"/>
          <w:lang w:val="en-IN"/>
        </w:rPr>
        <w:t>Pfizer, Pioneer, BMS, Natwest, Baker Hughes</w:t>
      </w:r>
    </w:p>
    <w:p w14:paraId="4CB836A1">
      <w:pPr>
        <w:suppressAutoHyphens/>
        <w:spacing w:after="0" w:line="360" w:lineRule="auto"/>
        <w:rPr>
          <w:rFonts w:hint="default" w:cs="Times New Roman" w:asciiTheme="minorAscii" w:hAnsiTheme="minorAscii"/>
          <w:b/>
          <w:sz w:val="22"/>
          <w:szCs w:val="22"/>
          <w:lang w:val="en-IN"/>
        </w:rPr>
      </w:pPr>
    </w:p>
    <w:p w14:paraId="7602FA3F">
      <w:pPr>
        <w:pStyle w:val="18"/>
        <w:spacing w:line="360" w:lineRule="auto"/>
        <w:jc w:val="both"/>
        <w:rPr>
          <w:rFonts w:hint="default" w:cs="Calibri" w:asciiTheme="minorAscii" w:hAnsiTheme="minorAscii"/>
          <w:b/>
          <w:bCs/>
          <w:color w:val="000000"/>
          <w:sz w:val="22"/>
          <w:szCs w:val="22"/>
          <w:u w:val="single"/>
        </w:rPr>
      </w:pPr>
      <w:r>
        <w:rPr>
          <w:rFonts w:hint="default" w:cs="Calibri" w:asciiTheme="minorAscii" w:hAnsiTheme="minorAscii"/>
          <w:b/>
          <w:bCs/>
          <w:color w:val="000000"/>
          <w:sz w:val="22"/>
          <w:szCs w:val="22"/>
          <w:u w:val="single"/>
        </w:rPr>
        <w:t>Activities Performed as Oracle DBA:</w:t>
      </w:r>
    </w:p>
    <w:p w14:paraId="0A7250AF">
      <w:pPr>
        <w:pStyle w:val="18"/>
        <w:spacing w:line="360" w:lineRule="auto"/>
        <w:jc w:val="both"/>
        <w:rPr>
          <w:rFonts w:hint="default" w:cs="Calibri" w:asciiTheme="minorAscii" w:hAnsiTheme="minorAscii"/>
          <w:b/>
          <w:bCs/>
          <w:color w:val="000000"/>
          <w:sz w:val="22"/>
          <w:szCs w:val="22"/>
          <w:u w:val="single"/>
        </w:rPr>
      </w:pPr>
    </w:p>
    <w:p w14:paraId="6FDBF50C">
      <w:pPr>
        <w:pStyle w:val="26"/>
        <w:numPr>
          <w:ilvl w:val="0"/>
          <w:numId w:val="5"/>
        </w:numPr>
        <w:suppressAutoHyphens/>
        <w:spacing w:after="0" w:line="360" w:lineRule="auto"/>
        <w:jc w:val="both"/>
        <w:rPr>
          <w:rFonts w:hint="default" w:cs="Times New Roman" w:asciiTheme="minorAscii" w:hAnsiTheme="minorAscii"/>
          <w:b/>
          <w:sz w:val="22"/>
          <w:szCs w:val="22"/>
        </w:rPr>
      </w:pPr>
      <w:bookmarkStart w:id="1" w:name="OLE_LINK2"/>
      <w:r>
        <w:rPr>
          <w:rFonts w:hint="default" w:cs="Times New Roman" w:asciiTheme="minorAscii" w:hAnsiTheme="minorAscii"/>
          <w:bCs/>
          <w:sz w:val="22"/>
          <w:szCs w:val="22"/>
        </w:rPr>
        <w:t xml:space="preserve">Installation, Maintenance and administration </w:t>
      </w:r>
      <w:r>
        <w:rPr>
          <w:rFonts w:hint="default" w:cs="Times New Roman" w:asciiTheme="minorAscii" w:hAnsiTheme="minorAscii"/>
          <w:sz w:val="22"/>
          <w:szCs w:val="22"/>
        </w:rPr>
        <w:t xml:space="preserve">of </w:t>
      </w:r>
      <w:r>
        <w:rPr>
          <w:rFonts w:hint="default" w:cs="Times New Roman" w:asciiTheme="minorAscii" w:hAnsiTheme="minorAscii"/>
          <w:bCs/>
          <w:sz w:val="22"/>
          <w:szCs w:val="22"/>
        </w:rPr>
        <w:t>Oracle 11g/12c/19c</w:t>
      </w:r>
      <w:r>
        <w:rPr>
          <w:rFonts w:hint="default" w:cs="Times New Roman" w:asciiTheme="minorAscii" w:hAnsiTheme="minorAscii"/>
          <w:b/>
          <w:bCs/>
          <w:sz w:val="22"/>
          <w:szCs w:val="22"/>
        </w:rPr>
        <w:t xml:space="preserve"> </w:t>
      </w:r>
      <w:r>
        <w:rPr>
          <w:rFonts w:hint="default" w:cs="Times New Roman" w:asciiTheme="minorAscii" w:hAnsiTheme="minorAscii"/>
          <w:sz w:val="22"/>
          <w:szCs w:val="22"/>
        </w:rPr>
        <w:t>on red hat Linux.</w:t>
      </w:r>
    </w:p>
    <w:p w14:paraId="2421F22D">
      <w:pPr>
        <w:pStyle w:val="26"/>
        <w:numPr>
          <w:ilvl w:val="0"/>
          <w:numId w:val="5"/>
        </w:numPr>
        <w:suppressAutoHyphens/>
        <w:spacing w:after="0" w:line="360" w:lineRule="auto"/>
        <w:jc w:val="both"/>
        <w:rPr>
          <w:rFonts w:hint="default" w:cs="Times New Roman" w:asciiTheme="minorAscii" w:hAnsiTheme="minorAscii"/>
          <w:b/>
          <w:sz w:val="22"/>
          <w:szCs w:val="22"/>
        </w:rPr>
      </w:pPr>
      <w:r>
        <w:rPr>
          <w:rFonts w:hint="default" w:cs="Times New Roman" w:asciiTheme="minorAscii" w:hAnsiTheme="minorAscii"/>
          <w:sz w:val="22"/>
          <w:szCs w:val="22"/>
          <w:lang w:val="en-IN"/>
        </w:rPr>
        <w:t>Migrating oracle Databases from on-premise to OCI autonomous databases.</w:t>
      </w:r>
    </w:p>
    <w:p w14:paraId="29021E71">
      <w:pPr>
        <w:pStyle w:val="26"/>
        <w:numPr>
          <w:ilvl w:val="0"/>
          <w:numId w:val="5"/>
        </w:numPr>
        <w:suppressAutoHyphens/>
        <w:spacing w:after="0" w:line="360" w:lineRule="auto"/>
        <w:jc w:val="both"/>
        <w:rPr>
          <w:rFonts w:hint="default" w:cs="Times New Roman" w:asciiTheme="minorAscii" w:hAnsiTheme="minorAscii"/>
          <w:b w:val="0"/>
          <w:bCs/>
          <w:sz w:val="22"/>
          <w:szCs w:val="22"/>
        </w:rPr>
      </w:pPr>
      <w:r>
        <w:rPr>
          <w:rFonts w:hint="default" w:cs="Times New Roman" w:asciiTheme="minorAscii" w:hAnsiTheme="minorAscii"/>
          <w:b w:val="0"/>
          <w:bCs/>
          <w:sz w:val="22"/>
          <w:szCs w:val="22"/>
          <w:lang w:val="en-IN"/>
        </w:rPr>
        <w:t xml:space="preserve">Exadata C@C databases Provision and maintaining in OCI cloud. </w:t>
      </w:r>
    </w:p>
    <w:p w14:paraId="08F9DC2C">
      <w:pPr>
        <w:pStyle w:val="26"/>
        <w:numPr>
          <w:ilvl w:val="0"/>
          <w:numId w:val="5"/>
        </w:numPr>
        <w:suppressAutoHyphens/>
        <w:spacing w:after="0" w:line="360" w:lineRule="auto"/>
        <w:jc w:val="both"/>
        <w:rPr>
          <w:rFonts w:hint="default" w:cs="Times New Roman" w:asciiTheme="minorAscii" w:hAnsiTheme="minorAscii"/>
          <w:b/>
          <w:sz w:val="22"/>
          <w:szCs w:val="22"/>
        </w:rPr>
      </w:pPr>
      <w:r>
        <w:rPr>
          <w:rFonts w:hint="default" w:cs="Times New Roman" w:asciiTheme="minorAscii" w:hAnsiTheme="minorAscii"/>
          <w:sz w:val="22"/>
          <w:szCs w:val="22"/>
          <w:lang w:val="en-IN"/>
        </w:rPr>
        <w:t>Migrating Databases from ExaCS to ExaCC</w:t>
      </w:r>
    </w:p>
    <w:p w14:paraId="24A92686">
      <w:pPr>
        <w:pStyle w:val="26"/>
        <w:numPr>
          <w:ilvl w:val="0"/>
          <w:numId w:val="5"/>
        </w:numPr>
        <w:suppressAutoHyphens/>
        <w:spacing w:after="0" w:line="360" w:lineRule="auto"/>
        <w:jc w:val="both"/>
        <w:rPr>
          <w:rFonts w:hint="default" w:cs="Times New Roman" w:asciiTheme="minorAscii" w:hAnsiTheme="minorAscii"/>
          <w:b/>
          <w:sz w:val="22"/>
          <w:szCs w:val="22"/>
        </w:rPr>
      </w:pPr>
      <w:r>
        <w:rPr>
          <w:rFonts w:hint="default" w:cs="Times New Roman" w:asciiTheme="minorAscii" w:hAnsiTheme="minorAscii"/>
          <w:sz w:val="22"/>
          <w:szCs w:val="22"/>
          <w:lang w:val="en-IN"/>
        </w:rPr>
        <w:t>Migrating Databases from on prem to OCI cloud.</w:t>
      </w:r>
    </w:p>
    <w:p w14:paraId="1717CBE1">
      <w:pPr>
        <w:pStyle w:val="26"/>
        <w:numPr>
          <w:ilvl w:val="0"/>
          <w:numId w:val="5"/>
        </w:numPr>
        <w:suppressAutoHyphens/>
        <w:spacing w:after="0" w:line="360" w:lineRule="auto"/>
        <w:jc w:val="both"/>
        <w:rPr>
          <w:rFonts w:hint="default" w:cs="Times New Roman" w:asciiTheme="minorAscii" w:hAnsiTheme="minorAscii"/>
          <w:b/>
          <w:sz w:val="22"/>
          <w:szCs w:val="22"/>
        </w:rPr>
      </w:pPr>
      <w:r>
        <w:rPr>
          <w:rFonts w:hint="default" w:cs="Times New Roman" w:asciiTheme="minorAscii" w:hAnsiTheme="minorAscii"/>
          <w:sz w:val="22"/>
          <w:szCs w:val="22"/>
        </w:rPr>
        <w:t>Experience in migrating oracle EBS databases from on premise to OCI cloud.</w:t>
      </w:r>
    </w:p>
    <w:p w14:paraId="687627E5">
      <w:pPr>
        <w:pStyle w:val="26"/>
        <w:numPr>
          <w:ilvl w:val="0"/>
          <w:numId w:val="5"/>
        </w:numPr>
        <w:suppressAutoHyphens/>
        <w:spacing w:after="0" w:line="360" w:lineRule="auto"/>
        <w:jc w:val="both"/>
        <w:rPr>
          <w:rFonts w:hint="default" w:cs="Times New Roman" w:asciiTheme="minorAscii" w:hAnsiTheme="minorAscii"/>
          <w:b/>
          <w:sz w:val="22"/>
          <w:szCs w:val="22"/>
        </w:rPr>
      </w:pPr>
      <w:r>
        <w:rPr>
          <w:rFonts w:hint="default" w:cs="Times New Roman" w:asciiTheme="minorAscii" w:hAnsiTheme="minorAscii"/>
          <w:bCs/>
          <w:sz w:val="22"/>
          <w:szCs w:val="22"/>
        </w:rPr>
        <w:t>Provisioning oracle databases using terraform stack in OCI environment.</w:t>
      </w:r>
    </w:p>
    <w:p w14:paraId="2F2A30A3">
      <w:pPr>
        <w:pStyle w:val="26"/>
        <w:numPr>
          <w:ilvl w:val="0"/>
          <w:numId w:val="5"/>
        </w:numPr>
        <w:suppressAutoHyphens/>
        <w:spacing w:after="0" w:line="360" w:lineRule="auto"/>
        <w:jc w:val="both"/>
        <w:rPr>
          <w:rFonts w:hint="default" w:cs="Times New Roman" w:asciiTheme="minorAscii" w:hAnsiTheme="minorAscii"/>
          <w:b/>
          <w:sz w:val="22"/>
          <w:szCs w:val="22"/>
        </w:rPr>
      </w:pPr>
      <w:r>
        <w:rPr>
          <w:rFonts w:hint="default" w:cs="Times New Roman" w:asciiTheme="minorAscii" w:hAnsiTheme="minorAscii"/>
          <w:bCs/>
          <w:sz w:val="22"/>
          <w:szCs w:val="22"/>
        </w:rPr>
        <w:t>Having experience on OCI cloud services.</w:t>
      </w:r>
    </w:p>
    <w:p w14:paraId="657C59AA">
      <w:pPr>
        <w:pStyle w:val="26"/>
        <w:numPr>
          <w:ilvl w:val="0"/>
          <w:numId w:val="5"/>
        </w:numPr>
        <w:suppressAutoHyphens/>
        <w:spacing w:after="0" w:line="360" w:lineRule="auto"/>
        <w:jc w:val="both"/>
        <w:rPr>
          <w:rFonts w:hint="default" w:cs="Times New Roman" w:asciiTheme="minorAscii" w:hAnsiTheme="minorAscii"/>
          <w:b/>
          <w:sz w:val="22"/>
          <w:szCs w:val="22"/>
        </w:rPr>
      </w:pPr>
      <w:r>
        <w:rPr>
          <w:rFonts w:hint="default" w:cs="Times New Roman" w:asciiTheme="minorAscii" w:hAnsiTheme="minorAscii"/>
          <w:sz w:val="22"/>
          <w:szCs w:val="22"/>
        </w:rPr>
        <w:t>Migrating databases from AWS RDS oracle EE to AWS RDS oracle SE2.</w:t>
      </w:r>
    </w:p>
    <w:p w14:paraId="34DBC097">
      <w:pPr>
        <w:pStyle w:val="26"/>
        <w:numPr>
          <w:ilvl w:val="0"/>
          <w:numId w:val="5"/>
        </w:numPr>
        <w:suppressAutoHyphens/>
        <w:spacing w:after="0" w:line="360" w:lineRule="auto"/>
        <w:jc w:val="both"/>
        <w:rPr>
          <w:rFonts w:hint="default" w:cs="Times New Roman" w:asciiTheme="minorAscii" w:hAnsiTheme="minorAscii"/>
          <w:bCs/>
          <w:sz w:val="22"/>
          <w:szCs w:val="22"/>
        </w:rPr>
      </w:pPr>
      <w:r>
        <w:rPr>
          <w:rFonts w:hint="default" w:cs="Times New Roman" w:asciiTheme="minorAscii" w:hAnsiTheme="minorAscii"/>
          <w:bCs/>
          <w:sz w:val="22"/>
          <w:szCs w:val="22"/>
        </w:rPr>
        <w:t>Experience in creating AWS RDS instances for migration.</w:t>
      </w:r>
    </w:p>
    <w:p w14:paraId="53F17F68">
      <w:pPr>
        <w:pStyle w:val="26"/>
        <w:numPr>
          <w:ilvl w:val="0"/>
          <w:numId w:val="5"/>
        </w:numPr>
        <w:suppressAutoHyphens/>
        <w:spacing w:after="0" w:line="360" w:lineRule="auto"/>
        <w:jc w:val="both"/>
        <w:rPr>
          <w:rFonts w:hint="default" w:cs="Times New Roman" w:asciiTheme="minorAscii" w:hAnsiTheme="minorAscii"/>
          <w:bCs/>
          <w:sz w:val="22"/>
          <w:szCs w:val="22"/>
        </w:rPr>
      </w:pPr>
      <w:r>
        <w:rPr>
          <w:rFonts w:hint="default" w:cs="Times New Roman" w:asciiTheme="minorAscii" w:hAnsiTheme="minorAscii"/>
          <w:bCs/>
          <w:sz w:val="22"/>
          <w:szCs w:val="22"/>
        </w:rPr>
        <w:t>Experience in migrating databases from oracle to postgres using AWS DMS service.</w:t>
      </w:r>
    </w:p>
    <w:p w14:paraId="2D50151F">
      <w:pPr>
        <w:pStyle w:val="26"/>
        <w:numPr>
          <w:ilvl w:val="0"/>
          <w:numId w:val="5"/>
        </w:numPr>
        <w:suppressAutoHyphens/>
        <w:spacing w:after="0" w:line="360" w:lineRule="auto"/>
        <w:jc w:val="both"/>
        <w:rPr>
          <w:rFonts w:hint="default" w:cs="Times New Roman" w:asciiTheme="minorAscii" w:hAnsiTheme="minorAscii"/>
          <w:bCs/>
          <w:sz w:val="22"/>
          <w:szCs w:val="22"/>
        </w:rPr>
      </w:pPr>
      <w:r>
        <w:rPr>
          <w:rFonts w:hint="default" w:cs="Times New Roman" w:asciiTheme="minorAscii" w:hAnsiTheme="minorAscii"/>
          <w:bCs/>
          <w:sz w:val="22"/>
          <w:szCs w:val="22"/>
        </w:rPr>
        <w:t>Experience in generating SCT reports for migration from oracle to other databases.</w:t>
      </w:r>
    </w:p>
    <w:p w14:paraId="327147E1">
      <w:pPr>
        <w:pStyle w:val="26"/>
        <w:numPr>
          <w:ilvl w:val="0"/>
          <w:numId w:val="5"/>
        </w:numPr>
        <w:suppressAutoHyphens/>
        <w:spacing w:after="0" w:line="360" w:lineRule="auto"/>
        <w:jc w:val="both"/>
        <w:rPr>
          <w:rFonts w:hint="default" w:cs="Times New Roman" w:asciiTheme="minorAscii" w:hAnsiTheme="minorAscii"/>
          <w:b/>
          <w:sz w:val="22"/>
          <w:szCs w:val="22"/>
        </w:rPr>
      </w:pPr>
      <w:r>
        <w:rPr>
          <w:rFonts w:hint="default" w:cs="Times New Roman" w:asciiTheme="minorAscii" w:hAnsiTheme="minorAscii"/>
          <w:sz w:val="22"/>
          <w:szCs w:val="22"/>
        </w:rPr>
        <w:t>Migrating databases from AWS cloud to Azure cloud Environment.</w:t>
      </w:r>
    </w:p>
    <w:p w14:paraId="445A1E84">
      <w:pPr>
        <w:pStyle w:val="26"/>
        <w:numPr>
          <w:ilvl w:val="0"/>
          <w:numId w:val="5"/>
        </w:numPr>
        <w:suppressAutoHyphens/>
        <w:spacing w:after="0" w:line="360" w:lineRule="auto"/>
        <w:jc w:val="both"/>
        <w:rPr>
          <w:rFonts w:hint="default" w:cs="Times New Roman" w:asciiTheme="minorAscii" w:hAnsiTheme="minorAscii"/>
          <w:b/>
          <w:sz w:val="22"/>
          <w:szCs w:val="22"/>
        </w:rPr>
      </w:pPr>
      <w:r>
        <w:rPr>
          <w:rFonts w:hint="default" w:cs="Times New Roman" w:asciiTheme="minorAscii" w:hAnsiTheme="minorAscii"/>
          <w:sz w:val="22"/>
          <w:szCs w:val="22"/>
        </w:rPr>
        <w:t>Perform DB migrations from oracle to postgres</w:t>
      </w:r>
    </w:p>
    <w:p w14:paraId="43EFC9AA">
      <w:pPr>
        <w:pStyle w:val="26"/>
        <w:numPr>
          <w:ilvl w:val="0"/>
          <w:numId w:val="5"/>
        </w:numPr>
        <w:suppressAutoHyphens/>
        <w:spacing w:after="0" w:line="360" w:lineRule="auto"/>
        <w:jc w:val="both"/>
        <w:rPr>
          <w:rFonts w:hint="default" w:cs="Times New Roman" w:asciiTheme="minorAscii" w:hAnsiTheme="minorAscii"/>
          <w:b/>
          <w:sz w:val="22"/>
          <w:szCs w:val="22"/>
        </w:rPr>
      </w:pPr>
      <w:r>
        <w:rPr>
          <w:rFonts w:hint="default" w:cs="Times New Roman" w:asciiTheme="minorAscii" w:hAnsiTheme="minorAscii"/>
          <w:sz w:val="22"/>
          <w:szCs w:val="22"/>
        </w:rPr>
        <w:t>Working on like-to-like DB migrations from one cloud to another cloud.</w:t>
      </w:r>
    </w:p>
    <w:p w14:paraId="36E494F8">
      <w:pPr>
        <w:pStyle w:val="26"/>
        <w:numPr>
          <w:ilvl w:val="0"/>
          <w:numId w:val="5"/>
        </w:numPr>
        <w:suppressAutoHyphens/>
        <w:spacing w:after="0" w:line="360" w:lineRule="auto"/>
        <w:jc w:val="both"/>
        <w:rPr>
          <w:rFonts w:hint="default" w:cs="Times New Roman" w:asciiTheme="minorAscii" w:hAnsiTheme="minorAscii"/>
          <w:b/>
          <w:sz w:val="22"/>
          <w:szCs w:val="22"/>
        </w:rPr>
      </w:pPr>
      <w:r>
        <w:rPr>
          <w:rFonts w:hint="default" w:cs="Times New Roman" w:asciiTheme="minorAscii" w:hAnsiTheme="minorAscii"/>
          <w:bCs/>
          <w:sz w:val="22"/>
          <w:szCs w:val="22"/>
        </w:rPr>
        <w:t>Experience on AWS DMS migrations</w:t>
      </w:r>
    </w:p>
    <w:p w14:paraId="247155DC">
      <w:pPr>
        <w:pStyle w:val="26"/>
        <w:numPr>
          <w:ilvl w:val="0"/>
          <w:numId w:val="5"/>
        </w:numPr>
        <w:suppressAutoHyphens/>
        <w:spacing w:after="0" w:line="360" w:lineRule="auto"/>
        <w:jc w:val="both"/>
        <w:rPr>
          <w:rFonts w:hint="default" w:cs="Times New Roman" w:asciiTheme="minorAscii" w:hAnsiTheme="minorAscii"/>
          <w:b/>
          <w:sz w:val="22"/>
          <w:szCs w:val="22"/>
        </w:rPr>
      </w:pPr>
      <w:r>
        <w:rPr>
          <w:rFonts w:hint="default" w:cs="Times New Roman" w:asciiTheme="minorAscii" w:hAnsiTheme="minorAscii"/>
          <w:bCs/>
          <w:sz w:val="22"/>
          <w:szCs w:val="22"/>
        </w:rPr>
        <w:t>Migrating DB’s from oracle to postgres using AWS DMS approach.</w:t>
      </w:r>
    </w:p>
    <w:p w14:paraId="3EF15642">
      <w:pPr>
        <w:pStyle w:val="26"/>
        <w:numPr>
          <w:ilvl w:val="0"/>
          <w:numId w:val="5"/>
        </w:numPr>
        <w:suppressAutoHyphens/>
        <w:spacing w:after="0" w:line="360" w:lineRule="auto"/>
        <w:jc w:val="both"/>
        <w:rPr>
          <w:rFonts w:hint="default" w:cs="Times New Roman" w:asciiTheme="minorAscii" w:hAnsiTheme="minorAscii"/>
          <w:b/>
          <w:sz w:val="22"/>
          <w:szCs w:val="22"/>
        </w:rPr>
      </w:pPr>
      <w:r>
        <w:rPr>
          <w:rFonts w:hint="default" w:cs="Times New Roman" w:asciiTheme="minorAscii" w:hAnsiTheme="minorAscii"/>
          <w:bCs/>
          <w:sz w:val="22"/>
          <w:szCs w:val="22"/>
        </w:rPr>
        <w:t>Troubleshooting the issues at azure cloud after migrations.</w:t>
      </w:r>
    </w:p>
    <w:p w14:paraId="7BDB7F2E">
      <w:pPr>
        <w:pStyle w:val="26"/>
        <w:numPr>
          <w:ilvl w:val="0"/>
          <w:numId w:val="5"/>
        </w:numPr>
        <w:suppressAutoHyphens/>
        <w:spacing w:after="0" w:line="360" w:lineRule="auto"/>
        <w:jc w:val="both"/>
        <w:rPr>
          <w:rFonts w:hint="default" w:cs="Times New Roman" w:asciiTheme="minorAscii" w:hAnsiTheme="minorAscii"/>
          <w:b/>
          <w:sz w:val="22"/>
          <w:szCs w:val="22"/>
        </w:rPr>
      </w:pPr>
      <w:r>
        <w:rPr>
          <w:rFonts w:hint="default" w:cs="Times New Roman" w:asciiTheme="minorAscii" w:hAnsiTheme="minorAscii"/>
          <w:bCs/>
          <w:sz w:val="22"/>
          <w:szCs w:val="22"/>
        </w:rPr>
        <w:t>Monitoring and troubleshooting the performance issues after the migrations.</w:t>
      </w:r>
    </w:p>
    <w:p w14:paraId="6FC859C1">
      <w:pPr>
        <w:pStyle w:val="26"/>
        <w:numPr>
          <w:ilvl w:val="0"/>
          <w:numId w:val="5"/>
        </w:numPr>
        <w:suppressAutoHyphens/>
        <w:spacing w:after="0" w:line="360" w:lineRule="auto"/>
        <w:jc w:val="both"/>
        <w:rPr>
          <w:rFonts w:hint="default" w:cs="Times New Roman" w:asciiTheme="minorAscii" w:hAnsiTheme="minorAscii"/>
          <w:b/>
          <w:sz w:val="22"/>
          <w:szCs w:val="22"/>
        </w:rPr>
      </w:pPr>
      <w:r>
        <w:rPr>
          <w:rFonts w:hint="default" w:cs="Times New Roman" w:asciiTheme="minorAscii" w:hAnsiTheme="minorAscii"/>
          <w:sz w:val="22"/>
          <w:szCs w:val="22"/>
        </w:rPr>
        <w:t>Created Users, Groups, Roles, Profiles and assigned users to groups and granted privileges and permissions to appropriate groups.</w:t>
      </w:r>
    </w:p>
    <w:p w14:paraId="015E5F4F">
      <w:pPr>
        <w:pStyle w:val="26"/>
        <w:numPr>
          <w:ilvl w:val="0"/>
          <w:numId w:val="5"/>
        </w:numPr>
        <w:spacing w:after="0" w:line="360" w:lineRule="auto"/>
        <w:jc w:val="both"/>
        <w:rPr>
          <w:rFonts w:hint="default" w:cs="Times New Roman" w:asciiTheme="minorAscii" w:hAnsiTheme="minorAscii"/>
          <w:bCs/>
          <w:sz w:val="22"/>
          <w:szCs w:val="22"/>
        </w:rPr>
      </w:pPr>
      <w:r>
        <w:rPr>
          <w:rFonts w:hint="default" w:cs="Times New Roman" w:asciiTheme="minorAscii" w:hAnsiTheme="minorAscii"/>
          <w:bCs/>
          <w:sz w:val="22"/>
          <w:szCs w:val="22"/>
        </w:rPr>
        <w:t>Creating table spaces and monitoring their growth and Resize or add more data files to database or table spaces for space related issues.</w:t>
      </w:r>
    </w:p>
    <w:p w14:paraId="6CED0D16">
      <w:pPr>
        <w:pStyle w:val="26"/>
        <w:numPr>
          <w:ilvl w:val="0"/>
          <w:numId w:val="5"/>
        </w:numPr>
        <w:spacing w:after="0" w:line="360" w:lineRule="auto"/>
        <w:jc w:val="both"/>
        <w:rPr>
          <w:rFonts w:hint="default" w:cs="Times New Roman" w:asciiTheme="minorAscii" w:hAnsiTheme="minorAscii"/>
          <w:bCs/>
          <w:sz w:val="22"/>
          <w:szCs w:val="22"/>
        </w:rPr>
      </w:pPr>
      <w:r>
        <w:rPr>
          <w:rFonts w:hint="default" w:cs="Times New Roman" w:asciiTheme="minorAscii" w:hAnsiTheme="minorAscii"/>
          <w:bCs/>
          <w:sz w:val="22"/>
          <w:szCs w:val="22"/>
        </w:rPr>
        <w:t>Taking RMAN Backups , Online / Offline Backups.</w:t>
      </w:r>
    </w:p>
    <w:p w14:paraId="55917FC6">
      <w:pPr>
        <w:pStyle w:val="26"/>
        <w:numPr>
          <w:ilvl w:val="0"/>
          <w:numId w:val="5"/>
        </w:numPr>
        <w:spacing w:after="0" w:line="360" w:lineRule="auto"/>
        <w:jc w:val="both"/>
        <w:rPr>
          <w:rFonts w:hint="default" w:cs="Times New Roman" w:asciiTheme="minorAscii" w:hAnsiTheme="minorAscii"/>
          <w:bCs/>
          <w:sz w:val="22"/>
          <w:szCs w:val="22"/>
        </w:rPr>
      </w:pPr>
      <w:r>
        <w:rPr>
          <w:rFonts w:hint="default" w:cs="Times New Roman" w:asciiTheme="minorAscii" w:hAnsiTheme="minorAscii"/>
          <w:bCs/>
          <w:sz w:val="22"/>
          <w:szCs w:val="22"/>
        </w:rPr>
        <w:t>Experience on  patch set and interim patches</w:t>
      </w:r>
      <w:r>
        <w:rPr>
          <w:rFonts w:hint="default" w:cs="Times New Roman" w:asciiTheme="minorAscii" w:hAnsiTheme="minorAscii"/>
          <w:b/>
          <w:bCs/>
          <w:sz w:val="22"/>
          <w:szCs w:val="22"/>
        </w:rPr>
        <w:t xml:space="preserve"> </w:t>
      </w:r>
      <w:r>
        <w:rPr>
          <w:rFonts w:hint="default" w:cs="Times New Roman" w:asciiTheme="minorAscii" w:hAnsiTheme="minorAscii"/>
          <w:sz w:val="22"/>
          <w:szCs w:val="22"/>
        </w:rPr>
        <w:t>as and when required.</w:t>
      </w:r>
    </w:p>
    <w:p w14:paraId="53364262">
      <w:pPr>
        <w:pStyle w:val="17"/>
        <w:numPr>
          <w:ilvl w:val="0"/>
          <w:numId w:val="5"/>
        </w:numPr>
        <w:spacing w:line="360" w:lineRule="auto"/>
        <w:jc w:val="both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Involved in configuration of DATAGUARD (physical standby databases).</w:t>
      </w:r>
    </w:p>
    <w:p w14:paraId="30A6167C">
      <w:pPr>
        <w:numPr>
          <w:ilvl w:val="0"/>
          <w:numId w:val="5"/>
        </w:numPr>
        <w:spacing w:after="0" w:line="360" w:lineRule="auto"/>
        <w:jc w:val="both"/>
        <w:rPr>
          <w:rFonts w:hint="default" w:cs="Times New Roman" w:asciiTheme="minorAscii" w:hAnsiTheme="minorAscii"/>
          <w:bCs/>
          <w:sz w:val="22"/>
          <w:szCs w:val="22"/>
        </w:rPr>
      </w:pPr>
      <w:r>
        <w:rPr>
          <w:rFonts w:hint="default" w:cs="Times New Roman" w:asciiTheme="minorAscii" w:hAnsiTheme="minorAscii"/>
          <w:bCs/>
          <w:sz w:val="22"/>
          <w:szCs w:val="22"/>
        </w:rPr>
        <w:t>Monitoring the alert log files, Trace files and troubleshooting the issues accordingly.</w:t>
      </w:r>
    </w:p>
    <w:p w14:paraId="72D0B420">
      <w:pPr>
        <w:numPr>
          <w:ilvl w:val="0"/>
          <w:numId w:val="5"/>
        </w:numPr>
        <w:spacing w:after="0" w:line="360" w:lineRule="auto"/>
        <w:jc w:val="both"/>
        <w:rPr>
          <w:rFonts w:hint="default" w:asciiTheme="minorAscii" w:hAnsiTheme="minorAscii"/>
          <w:sz w:val="22"/>
          <w:szCs w:val="22"/>
        </w:rPr>
      </w:pPr>
      <w:r>
        <w:rPr>
          <w:rFonts w:hint="default" w:cs="Times New Roman" w:asciiTheme="minorAscii" w:hAnsiTheme="minorAscii"/>
          <w:bCs/>
          <w:sz w:val="22"/>
          <w:szCs w:val="22"/>
        </w:rPr>
        <w:t>Monitoring and maintaining of CRON jobs.</w:t>
      </w:r>
      <w:bookmarkEnd w:id="1"/>
    </w:p>
    <w:p w14:paraId="0A7ED4CA">
      <w:pPr>
        <w:spacing w:after="0"/>
        <w:rPr>
          <w:rFonts w:hint="default" w:asciiTheme="minorAscii" w:hAnsiTheme="minorAscii"/>
          <w:b/>
          <w:bCs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 xml:space="preserve">    </w:t>
      </w:r>
    </w:p>
    <w:p w14:paraId="48DE9AEA">
      <w:pPr>
        <w:spacing w:after="0" w:line="360" w:lineRule="auto"/>
        <w:ind w:firstLine="440" w:firstLineChars="200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b/>
          <w:bCs/>
          <w:sz w:val="22"/>
          <w:szCs w:val="22"/>
        </w:rPr>
        <w:t xml:space="preserve">Thomson Reuters, Hyderabad, India                                                </w:t>
      </w:r>
      <w:r>
        <w:rPr>
          <w:rFonts w:hint="default" w:asciiTheme="minorAscii" w:hAnsiTheme="minorAscii"/>
          <w:b/>
          <w:bCs/>
          <w:sz w:val="22"/>
          <w:szCs w:val="22"/>
          <w:lang w:val="en-IN"/>
        </w:rPr>
        <w:t xml:space="preserve">                          </w:t>
      </w:r>
      <w:r>
        <w:rPr>
          <w:rFonts w:hint="default" w:asciiTheme="minorAscii" w:hAnsiTheme="minorAscii"/>
          <w:b/>
          <w:bCs/>
          <w:sz w:val="22"/>
          <w:szCs w:val="22"/>
        </w:rPr>
        <w:t>July 2019 – Sep 2021</w:t>
      </w:r>
    </w:p>
    <w:p w14:paraId="1E050500">
      <w:pPr>
        <w:spacing w:after="0" w:line="360" w:lineRule="auto"/>
        <w:rPr>
          <w:rFonts w:hint="default" w:asciiTheme="minorAscii" w:hAnsiTheme="minorAscii"/>
          <w:b/>
          <w:bCs/>
          <w:sz w:val="22"/>
          <w:szCs w:val="22"/>
        </w:rPr>
      </w:pPr>
      <w:r>
        <w:rPr>
          <w:rFonts w:hint="default" w:asciiTheme="minorAscii" w:hAnsiTheme="minorAscii"/>
          <w:b/>
          <w:bCs/>
          <w:sz w:val="22"/>
          <w:szCs w:val="22"/>
        </w:rPr>
        <w:t xml:space="preserve">         Database engineer</w:t>
      </w:r>
    </w:p>
    <w:p w14:paraId="0246C689">
      <w:pPr>
        <w:spacing w:after="0" w:line="360" w:lineRule="auto"/>
        <w:rPr>
          <w:rFonts w:hint="default" w:asciiTheme="minorAscii" w:hAnsiTheme="minorAscii"/>
          <w:b/>
          <w:bCs/>
          <w:sz w:val="22"/>
          <w:szCs w:val="22"/>
        </w:rPr>
      </w:pPr>
    </w:p>
    <w:p w14:paraId="0ADAA5E2">
      <w:pPr>
        <w:spacing w:after="0" w:line="360" w:lineRule="auto"/>
        <w:rPr>
          <w:rFonts w:hint="default" w:cs="Calibri" w:asciiTheme="minorAscii" w:hAnsiTheme="minorAscii"/>
          <w:b/>
          <w:bCs/>
          <w:color w:val="000000"/>
          <w:sz w:val="22"/>
          <w:szCs w:val="22"/>
          <w:u w:val="single"/>
        </w:rPr>
      </w:pPr>
      <w:r>
        <w:rPr>
          <w:rFonts w:hint="default" w:asciiTheme="minorAscii" w:hAnsiTheme="minorAscii"/>
          <w:b/>
          <w:bCs/>
          <w:sz w:val="22"/>
          <w:szCs w:val="22"/>
        </w:rPr>
        <w:t xml:space="preserve">    </w:t>
      </w:r>
      <w:r>
        <w:rPr>
          <w:rFonts w:hint="default" w:asciiTheme="minorAscii" w:hAnsiTheme="minorAscii"/>
          <w:b/>
          <w:bCs/>
          <w:sz w:val="22"/>
          <w:szCs w:val="22"/>
          <w:lang w:val="en-IN"/>
        </w:rPr>
        <w:t xml:space="preserve">     </w:t>
      </w:r>
      <w:r>
        <w:rPr>
          <w:rFonts w:hint="default" w:cs="Calibri" w:asciiTheme="minorAscii" w:hAnsiTheme="minorAscii"/>
          <w:b/>
          <w:bCs/>
          <w:color w:val="000000"/>
          <w:sz w:val="22"/>
          <w:szCs w:val="22"/>
          <w:u w:val="single"/>
        </w:rPr>
        <w:t>Activities Performed as Oracle DBA:</w:t>
      </w:r>
    </w:p>
    <w:p w14:paraId="32807A16">
      <w:pPr>
        <w:numPr>
          <w:ilvl w:val="2"/>
          <w:numId w:val="7"/>
        </w:numPr>
        <w:spacing w:before="171" w:after="171" w:line="360" w:lineRule="auto"/>
        <w:jc w:val="both"/>
        <w:rPr>
          <w:rFonts w:hint="default" w:cs="Times New Roman" w:asciiTheme="minorAscii" w:hAnsiTheme="minorAscii"/>
          <w:sz w:val="22"/>
          <w:szCs w:val="22"/>
        </w:rPr>
      </w:pPr>
      <w:r>
        <w:rPr>
          <w:rFonts w:hint="default" w:cs="Times New Roman" w:asciiTheme="minorAscii" w:hAnsiTheme="minorAscii"/>
          <w:color w:val="000000"/>
          <w:sz w:val="22"/>
          <w:szCs w:val="22"/>
        </w:rPr>
        <w:t>Good knowledge on AWS and managing databases in AWS cloud.</w:t>
      </w:r>
    </w:p>
    <w:p w14:paraId="5CFCC5B7">
      <w:pPr>
        <w:numPr>
          <w:ilvl w:val="2"/>
          <w:numId w:val="7"/>
        </w:numPr>
        <w:spacing w:before="171" w:after="171" w:line="360" w:lineRule="auto"/>
        <w:jc w:val="both"/>
        <w:rPr>
          <w:rFonts w:hint="default" w:cs="Times New Roman" w:asciiTheme="minorAscii" w:hAnsiTheme="minorAscii"/>
          <w:sz w:val="22"/>
          <w:szCs w:val="22"/>
        </w:rPr>
      </w:pPr>
      <w:r>
        <w:rPr>
          <w:rFonts w:hint="default" w:cs="Times New Roman" w:asciiTheme="minorAscii" w:hAnsiTheme="minorAscii"/>
          <w:color w:val="000000"/>
          <w:sz w:val="22"/>
          <w:szCs w:val="22"/>
        </w:rPr>
        <w:t>Experience in amazon aurora PostgreSQL database and generating AWS SCT reports using AWS SCT tool.</w:t>
      </w:r>
    </w:p>
    <w:p w14:paraId="57060060">
      <w:pPr>
        <w:numPr>
          <w:ilvl w:val="2"/>
          <w:numId w:val="7"/>
        </w:numPr>
        <w:spacing w:before="171" w:after="171" w:line="360" w:lineRule="auto"/>
        <w:jc w:val="both"/>
        <w:rPr>
          <w:rFonts w:hint="default" w:cs="Times New Roman" w:asciiTheme="minorAscii" w:hAnsiTheme="minorAscii"/>
          <w:sz w:val="22"/>
          <w:szCs w:val="22"/>
        </w:rPr>
      </w:pPr>
      <w:r>
        <w:rPr>
          <w:rFonts w:hint="default" w:cs="Times New Roman" w:asciiTheme="minorAscii" w:hAnsiTheme="minorAscii"/>
          <w:color w:val="000000"/>
          <w:sz w:val="22"/>
          <w:szCs w:val="22"/>
        </w:rPr>
        <w:t>Good experience on migrating databases from oracle to PostgreSQL using AWS DMS tool.</w:t>
      </w:r>
    </w:p>
    <w:p w14:paraId="0ADEA40B">
      <w:pPr>
        <w:numPr>
          <w:ilvl w:val="2"/>
          <w:numId w:val="7"/>
        </w:numPr>
        <w:spacing w:before="171" w:after="171" w:line="360" w:lineRule="auto"/>
        <w:jc w:val="both"/>
        <w:rPr>
          <w:rFonts w:hint="default" w:cs="Times New Roman" w:asciiTheme="minorAscii" w:hAnsiTheme="minorAscii"/>
          <w:sz w:val="22"/>
          <w:szCs w:val="22"/>
        </w:rPr>
      </w:pPr>
      <w:r>
        <w:rPr>
          <w:rFonts w:hint="default" w:cs="Times New Roman" w:asciiTheme="minorAscii" w:hAnsiTheme="minorAscii"/>
          <w:color w:val="000000"/>
          <w:sz w:val="22"/>
          <w:szCs w:val="22"/>
        </w:rPr>
        <w:t>Migrating databases from 10g/11g to 12c version using EXPDP TTS.</w:t>
      </w:r>
    </w:p>
    <w:p w14:paraId="37979669">
      <w:pPr>
        <w:numPr>
          <w:ilvl w:val="2"/>
          <w:numId w:val="7"/>
        </w:numPr>
        <w:spacing w:before="171" w:after="171" w:line="360" w:lineRule="auto"/>
        <w:jc w:val="both"/>
        <w:rPr>
          <w:rFonts w:hint="default" w:cs="Times New Roman" w:asciiTheme="minorAscii" w:hAnsiTheme="minorAscii"/>
          <w:sz w:val="22"/>
          <w:szCs w:val="22"/>
        </w:rPr>
      </w:pPr>
      <w:r>
        <w:rPr>
          <w:rFonts w:hint="default" w:cs="Times New Roman" w:asciiTheme="minorAscii" w:hAnsiTheme="minorAscii"/>
          <w:color w:val="000000"/>
          <w:sz w:val="22"/>
          <w:szCs w:val="22"/>
        </w:rPr>
        <w:t>Configuring golden gate setup to perform zero downtime migrations.</w:t>
      </w:r>
    </w:p>
    <w:p w14:paraId="4E578D87">
      <w:pPr>
        <w:numPr>
          <w:ilvl w:val="2"/>
          <w:numId w:val="7"/>
        </w:numPr>
        <w:spacing w:before="171" w:after="171" w:line="360" w:lineRule="auto"/>
        <w:jc w:val="both"/>
        <w:rPr>
          <w:rFonts w:hint="default" w:cs="Times New Roman" w:asciiTheme="minorAscii" w:hAnsiTheme="minorAscii"/>
          <w:sz w:val="22"/>
          <w:szCs w:val="22"/>
        </w:rPr>
      </w:pPr>
      <w:r>
        <w:rPr>
          <w:rFonts w:hint="default" w:cs="Times New Roman" w:asciiTheme="minorAscii" w:hAnsiTheme="minorAscii"/>
          <w:color w:val="000000"/>
          <w:sz w:val="22"/>
          <w:szCs w:val="22"/>
        </w:rPr>
        <w:t>Experience on 2 Node RAC Switch over  &amp;  Standalone activities.</w:t>
      </w:r>
    </w:p>
    <w:p w14:paraId="472E967E">
      <w:pPr>
        <w:numPr>
          <w:ilvl w:val="2"/>
          <w:numId w:val="7"/>
        </w:numPr>
        <w:spacing w:before="171" w:after="171" w:line="360" w:lineRule="auto"/>
        <w:jc w:val="both"/>
        <w:rPr>
          <w:rFonts w:hint="default" w:cs="Times New Roman" w:asciiTheme="minorAscii" w:hAnsiTheme="minorAscii"/>
          <w:sz w:val="22"/>
          <w:szCs w:val="22"/>
        </w:rPr>
      </w:pPr>
      <w:r>
        <w:rPr>
          <w:rFonts w:hint="default" w:cs="Times New Roman" w:asciiTheme="minorAscii" w:hAnsiTheme="minorAscii"/>
          <w:color w:val="000000"/>
          <w:sz w:val="22"/>
          <w:szCs w:val="22"/>
        </w:rPr>
        <w:t>Expertise on OCR &amp; Voting disk backup’s &amp; Monitoring CRSCTL / SERVCTL.</w:t>
      </w:r>
    </w:p>
    <w:p w14:paraId="17AE0867">
      <w:pPr>
        <w:numPr>
          <w:ilvl w:val="2"/>
          <w:numId w:val="7"/>
        </w:numPr>
        <w:spacing w:before="171" w:after="171" w:line="360" w:lineRule="auto"/>
        <w:jc w:val="both"/>
        <w:rPr>
          <w:rFonts w:hint="default" w:cs="Times New Roman" w:asciiTheme="minorAscii" w:hAnsiTheme="minorAscii"/>
          <w:sz w:val="22"/>
          <w:szCs w:val="22"/>
        </w:rPr>
      </w:pPr>
      <w:r>
        <w:rPr>
          <w:rFonts w:hint="default" w:cs="Times New Roman" w:asciiTheme="minorAscii" w:hAnsiTheme="minorAscii"/>
          <w:color w:val="000000"/>
          <w:sz w:val="22"/>
          <w:szCs w:val="22"/>
        </w:rPr>
        <w:t>Experience on scheduling full backups using crontab like RMAN backups.</w:t>
      </w:r>
    </w:p>
    <w:p w14:paraId="11F7CAE8">
      <w:pPr>
        <w:numPr>
          <w:ilvl w:val="2"/>
          <w:numId w:val="7"/>
        </w:numPr>
        <w:spacing w:before="171" w:after="171" w:line="360" w:lineRule="auto"/>
        <w:jc w:val="both"/>
        <w:rPr>
          <w:rFonts w:hint="default" w:cs="Times New Roman" w:asciiTheme="minorAscii" w:hAnsiTheme="minorAscii"/>
          <w:sz w:val="22"/>
          <w:szCs w:val="22"/>
        </w:rPr>
      </w:pPr>
      <w:r>
        <w:rPr>
          <w:rFonts w:hint="default" w:cs="Times New Roman" w:asciiTheme="minorAscii" w:hAnsiTheme="minorAscii"/>
          <w:sz w:val="22"/>
          <w:szCs w:val="22"/>
        </w:rPr>
        <w:t>Experience in Exporting and Importing database backups using Exp &amp; Imp and EXPDP / IMPDP utilities.</w:t>
      </w:r>
    </w:p>
    <w:p w14:paraId="76526D30">
      <w:pPr>
        <w:pStyle w:val="26"/>
        <w:numPr>
          <w:ilvl w:val="0"/>
          <w:numId w:val="6"/>
        </w:numPr>
        <w:tabs>
          <w:tab w:val="left" w:pos="360"/>
        </w:tabs>
        <w:spacing w:after="0" w:line="360" w:lineRule="auto"/>
        <w:jc w:val="both"/>
        <w:rPr>
          <w:rFonts w:hint="default" w:cs="Times New Roman" w:asciiTheme="minorAscii" w:hAnsiTheme="minorAscii"/>
          <w:sz w:val="22"/>
          <w:szCs w:val="22"/>
        </w:rPr>
      </w:pPr>
      <w:r>
        <w:rPr>
          <w:rFonts w:hint="default" w:cs="Times New Roman" w:asciiTheme="minorAscii" w:hAnsiTheme="minorAscii"/>
          <w:sz w:val="22"/>
          <w:szCs w:val="22"/>
        </w:rPr>
        <w:t>Good Expertise on running job on background using nohup.</w:t>
      </w:r>
    </w:p>
    <w:p w14:paraId="04623A3E">
      <w:pPr>
        <w:pStyle w:val="26"/>
        <w:numPr>
          <w:ilvl w:val="0"/>
          <w:numId w:val="6"/>
        </w:numPr>
        <w:tabs>
          <w:tab w:val="left" w:pos="360"/>
        </w:tabs>
        <w:spacing w:after="0" w:line="360" w:lineRule="auto"/>
        <w:jc w:val="both"/>
        <w:rPr>
          <w:rFonts w:hint="default" w:cs="Times New Roman" w:asciiTheme="minorAscii" w:hAnsiTheme="minorAscii"/>
          <w:sz w:val="22"/>
          <w:szCs w:val="22"/>
        </w:rPr>
      </w:pPr>
      <w:r>
        <w:rPr>
          <w:rFonts w:hint="default" w:cs="Times New Roman" w:asciiTheme="minorAscii" w:hAnsiTheme="minorAscii"/>
          <w:sz w:val="22"/>
          <w:szCs w:val="22"/>
        </w:rPr>
        <w:t>Experience on applying various patches like CPU &amp; PSU based on client requirement on different platforms.</w:t>
      </w:r>
    </w:p>
    <w:p w14:paraId="74B32FA7">
      <w:pPr>
        <w:numPr>
          <w:ilvl w:val="2"/>
          <w:numId w:val="7"/>
        </w:numPr>
        <w:spacing w:before="171" w:after="171" w:line="360" w:lineRule="auto"/>
        <w:jc w:val="both"/>
        <w:rPr>
          <w:rFonts w:hint="default" w:cs="Times New Roman" w:asciiTheme="minorAscii" w:hAnsiTheme="minorAscii"/>
          <w:sz w:val="22"/>
          <w:szCs w:val="22"/>
        </w:rPr>
      </w:pPr>
      <w:r>
        <w:rPr>
          <w:rFonts w:hint="default" w:cs="Times New Roman" w:asciiTheme="minorAscii" w:hAnsiTheme="minorAscii"/>
          <w:color w:val="000000"/>
          <w:sz w:val="22"/>
          <w:szCs w:val="22"/>
        </w:rPr>
        <w:t>Resolving archive Gap  issues between  primary , Standby and cascade standby.</w:t>
      </w:r>
    </w:p>
    <w:p w14:paraId="2B36CBA7">
      <w:pPr>
        <w:numPr>
          <w:ilvl w:val="2"/>
          <w:numId w:val="7"/>
        </w:numPr>
        <w:spacing w:before="171" w:after="171" w:line="360" w:lineRule="auto"/>
        <w:jc w:val="both"/>
        <w:rPr>
          <w:rFonts w:hint="default" w:cs="Times New Roman" w:asciiTheme="minorAscii" w:hAnsiTheme="minorAscii"/>
          <w:sz w:val="22"/>
          <w:szCs w:val="22"/>
        </w:rPr>
      </w:pPr>
      <w:r>
        <w:rPr>
          <w:rFonts w:hint="default" w:cs="Times New Roman" w:asciiTheme="minorAscii" w:hAnsiTheme="minorAscii"/>
          <w:color w:val="000000"/>
          <w:sz w:val="22"/>
          <w:szCs w:val="22"/>
        </w:rPr>
        <w:t>Good expertise on DR configuration.</w:t>
      </w:r>
    </w:p>
    <w:p w14:paraId="33F2F25B">
      <w:pPr>
        <w:numPr>
          <w:ilvl w:val="2"/>
          <w:numId w:val="7"/>
        </w:numPr>
        <w:spacing w:before="171" w:after="171" w:line="360" w:lineRule="auto"/>
        <w:jc w:val="both"/>
        <w:rPr>
          <w:rFonts w:hint="default" w:cs="Times New Roman" w:asciiTheme="minorAscii" w:hAnsiTheme="minorAscii"/>
          <w:sz w:val="22"/>
          <w:szCs w:val="22"/>
        </w:rPr>
      </w:pPr>
      <w:r>
        <w:rPr>
          <w:rFonts w:hint="default" w:cs="Times New Roman" w:asciiTheme="minorAscii" w:hAnsiTheme="minorAscii"/>
          <w:color w:val="000000"/>
          <w:sz w:val="22"/>
          <w:szCs w:val="22"/>
        </w:rPr>
        <w:t>Experience on DR database restore.</w:t>
      </w:r>
    </w:p>
    <w:p w14:paraId="6D5B7356">
      <w:pPr>
        <w:numPr>
          <w:ilvl w:val="2"/>
          <w:numId w:val="7"/>
        </w:numPr>
        <w:spacing w:before="171" w:after="171" w:line="360" w:lineRule="auto"/>
        <w:jc w:val="both"/>
        <w:rPr>
          <w:rFonts w:hint="default" w:cs="Times New Roman" w:asciiTheme="minorAscii" w:hAnsiTheme="minorAscii"/>
          <w:sz w:val="22"/>
          <w:szCs w:val="22"/>
        </w:rPr>
      </w:pPr>
      <w:r>
        <w:rPr>
          <w:rFonts w:hint="default" w:cs="Times New Roman" w:asciiTheme="minorAscii" w:hAnsiTheme="minorAscii"/>
          <w:color w:val="000000"/>
          <w:sz w:val="22"/>
          <w:szCs w:val="22"/>
        </w:rPr>
        <w:t>Trouble shooting on Database performance Issues &amp; Tracing logfiles and resolving issues with in SLA.</w:t>
      </w:r>
    </w:p>
    <w:p w14:paraId="263884EA">
      <w:pPr>
        <w:widowControl w:val="0"/>
        <w:numPr>
          <w:ilvl w:val="2"/>
          <w:numId w:val="7"/>
        </w:numPr>
        <w:suppressAutoHyphens/>
        <w:spacing w:after="0" w:line="360" w:lineRule="auto"/>
        <w:jc w:val="both"/>
        <w:rPr>
          <w:rFonts w:hint="default" w:cs="Times New Roman" w:asciiTheme="minorAscii" w:hAnsiTheme="minorAscii"/>
          <w:sz w:val="22"/>
          <w:szCs w:val="22"/>
        </w:rPr>
      </w:pPr>
      <w:r>
        <w:rPr>
          <w:rFonts w:hint="default" w:cs="Times New Roman" w:asciiTheme="minorAscii" w:hAnsiTheme="minorAscii"/>
          <w:sz w:val="22"/>
          <w:szCs w:val="22"/>
        </w:rPr>
        <w:t>Proactive Monitoring, identifying areas that need to be improved in the application and database using Stats pack, AWR, ADDM and OEM Grid Monitoring.</w:t>
      </w:r>
    </w:p>
    <w:p w14:paraId="57A2CE8D">
      <w:pPr>
        <w:pStyle w:val="26"/>
        <w:widowControl w:val="0"/>
        <w:numPr>
          <w:ilvl w:val="0"/>
          <w:numId w:val="8"/>
        </w:numPr>
        <w:tabs>
          <w:tab w:val="left" w:pos="5760"/>
        </w:tabs>
        <w:suppressAutoHyphens/>
        <w:spacing w:after="0" w:line="360" w:lineRule="auto"/>
        <w:jc w:val="both"/>
        <w:rPr>
          <w:rFonts w:hint="default" w:cs="Times New Roman" w:asciiTheme="minorAscii" w:hAnsiTheme="minorAscii"/>
          <w:sz w:val="22"/>
          <w:szCs w:val="22"/>
        </w:rPr>
      </w:pPr>
      <w:r>
        <w:rPr>
          <w:rFonts w:hint="default" w:cs="Times New Roman" w:asciiTheme="minorAscii" w:hAnsiTheme="minorAscii"/>
          <w:sz w:val="22"/>
          <w:szCs w:val="22"/>
        </w:rPr>
        <w:t>Knowledge on Oracle Database performance-tuning services with EXPLAIN PLAN, TKPROF and AUTO TRACE.</w:t>
      </w:r>
    </w:p>
    <w:p w14:paraId="68B91739">
      <w:pPr>
        <w:numPr>
          <w:ilvl w:val="2"/>
          <w:numId w:val="7"/>
        </w:numPr>
        <w:spacing w:before="114" w:after="114" w:line="360" w:lineRule="auto"/>
        <w:jc w:val="both"/>
        <w:rPr>
          <w:rFonts w:hint="default" w:cs="Times New Roman" w:asciiTheme="minorAscii" w:hAnsiTheme="minorAscii"/>
          <w:sz w:val="22"/>
          <w:szCs w:val="22"/>
        </w:rPr>
      </w:pPr>
      <w:r>
        <w:rPr>
          <w:rFonts w:hint="default" w:cs="Times New Roman" w:asciiTheme="minorAscii" w:hAnsiTheme="minorAscii"/>
          <w:color w:val="000000"/>
          <w:sz w:val="22"/>
          <w:szCs w:val="22"/>
        </w:rPr>
        <w:t>Good Knowledge on OEM.</w:t>
      </w:r>
    </w:p>
    <w:p w14:paraId="130C41BD">
      <w:pPr>
        <w:numPr>
          <w:ilvl w:val="2"/>
          <w:numId w:val="7"/>
        </w:numPr>
        <w:spacing w:before="114" w:after="114" w:line="360" w:lineRule="auto"/>
        <w:jc w:val="both"/>
        <w:rPr>
          <w:rFonts w:hint="default" w:cs="Times New Roman" w:asciiTheme="minorAscii" w:hAnsiTheme="minorAscii"/>
          <w:sz w:val="22"/>
          <w:szCs w:val="22"/>
        </w:rPr>
      </w:pPr>
      <w:r>
        <w:rPr>
          <w:rFonts w:hint="default" w:cs="Times New Roman" w:asciiTheme="minorAscii" w:hAnsiTheme="minorAscii"/>
          <w:sz w:val="22"/>
          <w:szCs w:val="22"/>
        </w:rPr>
        <w:t>Having experience on Golden Gate configuration 11g/12c.</w:t>
      </w:r>
    </w:p>
    <w:p w14:paraId="76FCB292">
      <w:pPr>
        <w:numPr>
          <w:ilvl w:val="2"/>
          <w:numId w:val="7"/>
        </w:numPr>
        <w:spacing w:before="114" w:after="114" w:line="360" w:lineRule="auto"/>
        <w:jc w:val="both"/>
        <w:rPr>
          <w:rFonts w:hint="default" w:cs="Times New Roman" w:asciiTheme="minorAscii" w:hAnsiTheme="minorAscii"/>
          <w:sz w:val="22"/>
          <w:szCs w:val="22"/>
        </w:rPr>
      </w:pPr>
      <w:r>
        <w:rPr>
          <w:rFonts w:hint="default" w:cs="Times New Roman" w:asciiTheme="minorAscii" w:hAnsiTheme="minorAscii"/>
          <w:sz w:val="22"/>
          <w:szCs w:val="22"/>
        </w:rPr>
        <w:t>Hands on Unidirectional &amp; Bi-Directional oracle golden gate configuration.</w:t>
      </w:r>
    </w:p>
    <w:p w14:paraId="258D028F">
      <w:pPr>
        <w:numPr>
          <w:ilvl w:val="2"/>
          <w:numId w:val="7"/>
        </w:numPr>
        <w:spacing w:before="114" w:after="114" w:line="360" w:lineRule="auto"/>
        <w:jc w:val="both"/>
        <w:rPr>
          <w:rFonts w:hint="default" w:cs="Times New Roman" w:asciiTheme="minorAscii" w:hAnsiTheme="minorAscii"/>
          <w:sz w:val="22"/>
          <w:szCs w:val="22"/>
        </w:rPr>
      </w:pPr>
      <w:r>
        <w:rPr>
          <w:rFonts w:hint="default" w:cs="Times New Roman" w:asciiTheme="minorAscii" w:hAnsiTheme="minorAscii"/>
          <w:sz w:val="22"/>
          <w:szCs w:val="22"/>
        </w:rPr>
        <w:t>Having good knowledge on Golden Gate architecture.</w:t>
      </w:r>
    </w:p>
    <w:p w14:paraId="15FDA5E9">
      <w:pPr>
        <w:numPr>
          <w:ilvl w:val="2"/>
          <w:numId w:val="7"/>
        </w:numPr>
        <w:spacing w:before="114" w:after="114" w:line="360" w:lineRule="auto"/>
        <w:jc w:val="both"/>
        <w:rPr>
          <w:rFonts w:hint="default" w:cs="Times New Roman" w:asciiTheme="minorAscii" w:hAnsiTheme="minorAscii"/>
          <w:sz w:val="22"/>
          <w:szCs w:val="22"/>
        </w:rPr>
      </w:pPr>
      <w:r>
        <w:rPr>
          <w:rFonts w:hint="default" w:cs="Times New Roman" w:asciiTheme="minorAscii" w:hAnsiTheme="minorAscii"/>
          <w:sz w:val="22"/>
          <w:szCs w:val="22"/>
        </w:rPr>
        <w:t>Having knowledge on Oracle Database Cloud Environment.</w:t>
      </w:r>
    </w:p>
    <w:p w14:paraId="5EF3DF74">
      <w:pPr>
        <w:pStyle w:val="26"/>
        <w:widowControl w:val="0"/>
        <w:numPr>
          <w:ilvl w:val="0"/>
          <w:numId w:val="8"/>
        </w:numPr>
        <w:suppressAutoHyphens/>
        <w:spacing w:after="0" w:line="360" w:lineRule="auto"/>
        <w:jc w:val="both"/>
        <w:rPr>
          <w:rFonts w:hint="default" w:cs="Times New Roman" w:asciiTheme="minorAscii" w:hAnsiTheme="minorAscii"/>
          <w:sz w:val="22"/>
          <w:szCs w:val="22"/>
        </w:rPr>
      </w:pPr>
      <w:r>
        <w:rPr>
          <w:rFonts w:hint="default" w:eastAsia="Calibri" w:cs="Times New Roman" w:asciiTheme="minorAscii" w:hAnsiTheme="minorAscii"/>
          <w:color w:val="000000"/>
          <w:sz w:val="22"/>
          <w:szCs w:val="22"/>
        </w:rPr>
        <w:t xml:space="preserve">Proven abilities in establishing effective task priorities, working independently, and participating as an integral part of a team in </w:t>
      </w:r>
      <w:r>
        <w:rPr>
          <w:rFonts w:hint="default" w:eastAsia="Calibri" w:cs="Times New Roman" w:asciiTheme="minorAscii" w:hAnsiTheme="minorAscii"/>
          <w:bCs/>
          <w:color w:val="000000"/>
          <w:sz w:val="22"/>
          <w:szCs w:val="22"/>
        </w:rPr>
        <w:t>fast-paced</w:t>
      </w:r>
      <w:r>
        <w:rPr>
          <w:rFonts w:hint="default" w:eastAsia="Calibri" w:cs="Times New Roman" w:asciiTheme="minorAscii" w:hAnsiTheme="minorAscii"/>
          <w:b/>
          <w:bCs/>
          <w:color w:val="000000"/>
          <w:sz w:val="22"/>
          <w:szCs w:val="22"/>
        </w:rPr>
        <w:t xml:space="preserve"> </w:t>
      </w:r>
      <w:r>
        <w:rPr>
          <w:rFonts w:hint="default" w:eastAsia="Calibri" w:cs="Times New Roman" w:asciiTheme="minorAscii" w:hAnsiTheme="minorAscii"/>
          <w:color w:val="000000"/>
          <w:sz w:val="22"/>
          <w:szCs w:val="22"/>
        </w:rPr>
        <w:t>and multitasking environment.</w:t>
      </w:r>
    </w:p>
    <w:p w14:paraId="56B20A5B">
      <w:pPr>
        <w:suppressAutoHyphens/>
        <w:spacing w:after="0" w:line="240" w:lineRule="auto"/>
        <w:rPr>
          <w:rFonts w:hint="default" w:cs="Times New Roman" w:asciiTheme="minorAscii" w:hAnsiTheme="minorAscii"/>
          <w:b/>
          <w:sz w:val="22"/>
          <w:szCs w:val="22"/>
        </w:rPr>
      </w:pPr>
    </w:p>
    <w:p w14:paraId="295C6B2B">
      <w:pPr>
        <w:suppressAutoHyphens/>
        <w:spacing w:after="0" w:line="360" w:lineRule="auto"/>
        <w:rPr>
          <w:rFonts w:hint="default" w:cs="Times New Roman" w:asciiTheme="minorAscii" w:hAnsiTheme="minorAscii"/>
          <w:b/>
          <w:sz w:val="22"/>
          <w:szCs w:val="22"/>
        </w:rPr>
      </w:pPr>
      <w:r>
        <w:rPr>
          <w:rFonts w:hint="default" w:cs="Times New Roman" w:asciiTheme="minorAscii" w:hAnsiTheme="minorAscii"/>
          <w:b/>
          <w:sz w:val="22"/>
          <w:szCs w:val="22"/>
        </w:rPr>
        <w:t xml:space="preserve">    Wipro Technologies, Hyderabad, India    </w:t>
      </w:r>
      <w:r>
        <w:rPr>
          <w:rFonts w:hint="default" w:cs="Times New Roman" w:asciiTheme="minorAscii" w:hAnsiTheme="minorAscii"/>
          <w:b/>
          <w:sz w:val="22"/>
          <w:szCs w:val="22"/>
        </w:rPr>
        <w:tab/>
      </w:r>
      <w:r>
        <w:rPr>
          <w:rFonts w:hint="default" w:cs="Times New Roman" w:asciiTheme="minorAscii" w:hAnsiTheme="minorAscii"/>
          <w:b/>
          <w:sz w:val="22"/>
          <w:szCs w:val="22"/>
        </w:rPr>
        <w:tab/>
      </w:r>
      <w:r>
        <w:rPr>
          <w:rFonts w:hint="default" w:cs="Times New Roman" w:asciiTheme="minorAscii" w:hAnsiTheme="minorAscii"/>
          <w:b/>
          <w:sz w:val="22"/>
          <w:szCs w:val="22"/>
        </w:rPr>
        <w:t xml:space="preserve">           </w:t>
      </w:r>
      <w:r>
        <w:rPr>
          <w:rFonts w:hint="default" w:cs="Times New Roman" w:asciiTheme="minorAscii" w:hAnsiTheme="minorAscii"/>
          <w:b/>
          <w:sz w:val="22"/>
          <w:szCs w:val="22"/>
          <w:lang w:val="en-IN"/>
        </w:rPr>
        <w:t xml:space="preserve">                                  </w:t>
      </w:r>
      <w:r>
        <w:rPr>
          <w:rFonts w:hint="default" w:cs="Times New Roman" w:asciiTheme="minorAscii" w:hAnsiTheme="minorAscii"/>
          <w:b/>
          <w:sz w:val="22"/>
          <w:szCs w:val="22"/>
        </w:rPr>
        <w:t>June 2016</w:t>
      </w:r>
      <w:r>
        <w:rPr>
          <w:rFonts w:hint="default" w:cs="Times New Roman" w:asciiTheme="minorAscii" w:hAnsiTheme="minorAscii"/>
          <w:b/>
          <w:sz w:val="22"/>
          <w:szCs w:val="22"/>
          <w:lang w:val="en-IN"/>
        </w:rPr>
        <w:t xml:space="preserve"> - </w:t>
      </w:r>
      <w:r>
        <w:rPr>
          <w:rFonts w:hint="default" w:cs="Times New Roman" w:asciiTheme="minorAscii" w:hAnsiTheme="minorAscii"/>
          <w:b/>
          <w:sz w:val="22"/>
          <w:szCs w:val="22"/>
        </w:rPr>
        <w:t>july 2019</w:t>
      </w:r>
    </w:p>
    <w:p w14:paraId="04EBD482">
      <w:pPr>
        <w:suppressAutoHyphens/>
        <w:spacing w:after="0" w:line="360" w:lineRule="auto"/>
        <w:rPr>
          <w:rFonts w:hint="default" w:cs="Times New Roman" w:asciiTheme="minorAscii" w:hAnsiTheme="minorAscii"/>
          <w:b/>
          <w:sz w:val="22"/>
          <w:szCs w:val="22"/>
        </w:rPr>
      </w:pPr>
      <w:r>
        <w:rPr>
          <w:rFonts w:hint="default" w:cs="Times New Roman" w:asciiTheme="minorAscii" w:hAnsiTheme="minorAscii"/>
          <w:b/>
          <w:sz w:val="22"/>
          <w:szCs w:val="22"/>
        </w:rPr>
        <w:t xml:space="preserve">    Client: HSBC Bank</w:t>
      </w:r>
      <w:bookmarkStart w:id="2" w:name="_GoBack"/>
      <w:bookmarkEnd w:id="2"/>
    </w:p>
    <w:p w14:paraId="187109DC">
      <w:pPr>
        <w:suppressAutoHyphens/>
        <w:spacing w:after="0" w:line="360" w:lineRule="auto"/>
        <w:rPr>
          <w:rFonts w:hint="default" w:cs="Times New Roman" w:asciiTheme="minorAscii" w:hAnsiTheme="minorAscii"/>
          <w:b/>
          <w:sz w:val="22"/>
          <w:szCs w:val="22"/>
        </w:rPr>
      </w:pPr>
      <w:r>
        <w:rPr>
          <w:rFonts w:hint="default" w:cs="Times New Roman" w:asciiTheme="minorAscii" w:hAnsiTheme="minorAscii"/>
          <w:sz w:val="22"/>
          <w:szCs w:val="22"/>
        </w:rPr>
        <w:t xml:space="preserve">    </w:t>
      </w:r>
      <w:r>
        <w:rPr>
          <w:rFonts w:hint="default" w:cs="Times New Roman" w:asciiTheme="minorAscii" w:hAnsiTheme="minorAscii"/>
          <w:b/>
          <w:sz w:val="22"/>
          <w:szCs w:val="22"/>
        </w:rPr>
        <w:t>Oracle Database Administrator</w:t>
      </w:r>
    </w:p>
    <w:p w14:paraId="4377EF3D">
      <w:pPr>
        <w:suppressAutoHyphens/>
        <w:spacing w:after="0" w:line="360" w:lineRule="auto"/>
        <w:jc w:val="both"/>
        <w:rPr>
          <w:rFonts w:hint="default" w:cs="Times New Roman" w:asciiTheme="minorAscii" w:hAnsiTheme="minorAscii"/>
          <w:b/>
          <w:sz w:val="22"/>
          <w:szCs w:val="22"/>
          <w:u w:val="single"/>
        </w:rPr>
      </w:pPr>
    </w:p>
    <w:p w14:paraId="26AE491A">
      <w:pPr>
        <w:pStyle w:val="18"/>
        <w:spacing w:line="360" w:lineRule="auto"/>
        <w:jc w:val="both"/>
        <w:rPr>
          <w:rFonts w:hint="default" w:cs="Calibri" w:asciiTheme="minorAscii" w:hAnsiTheme="minorAscii"/>
          <w:b/>
          <w:bCs/>
          <w:color w:val="000000"/>
          <w:sz w:val="22"/>
          <w:szCs w:val="22"/>
          <w:u w:val="single"/>
        </w:rPr>
      </w:pPr>
      <w:r>
        <w:rPr>
          <w:rFonts w:hint="default" w:asciiTheme="minorAscii" w:hAnsiTheme="minorAscii"/>
          <w:b/>
          <w:sz w:val="22"/>
          <w:szCs w:val="22"/>
        </w:rPr>
        <w:t xml:space="preserve">    </w:t>
      </w:r>
      <w:r>
        <w:rPr>
          <w:rFonts w:hint="default" w:cs="Calibri" w:asciiTheme="minorAscii" w:hAnsiTheme="minorAscii"/>
          <w:b/>
          <w:bCs/>
          <w:color w:val="000000"/>
          <w:sz w:val="22"/>
          <w:szCs w:val="22"/>
          <w:u w:val="single"/>
        </w:rPr>
        <w:t>Activities Performed as Oracle DBA:</w:t>
      </w:r>
    </w:p>
    <w:p w14:paraId="5261B541">
      <w:pPr>
        <w:pStyle w:val="18"/>
        <w:spacing w:line="360" w:lineRule="auto"/>
        <w:jc w:val="both"/>
        <w:rPr>
          <w:rFonts w:hint="default" w:cs="Calibri" w:asciiTheme="minorAscii" w:hAnsiTheme="minorAscii"/>
          <w:b/>
          <w:bCs/>
          <w:color w:val="000000"/>
          <w:sz w:val="22"/>
          <w:szCs w:val="22"/>
          <w:u w:val="single"/>
        </w:rPr>
      </w:pPr>
    </w:p>
    <w:p w14:paraId="467CE6FD">
      <w:pPr>
        <w:pStyle w:val="26"/>
        <w:numPr>
          <w:ilvl w:val="0"/>
          <w:numId w:val="5"/>
        </w:numPr>
        <w:suppressAutoHyphens/>
        <w:spacing w:after="0" w:line="360" w:lineRule="auto"/>
        <w:jc w:val="both"/>
        <w:rPr>
          <w:rFonts w:hint="default" w:cs="Times New Roman" w:asciiTheme="minorAscii" w:hAnsiTheme="minorAscii"/>
          <w:b/>
          <w:sz w:val="22"/>
          <w:szCs w:val="22"/>
        </w:rPr>
      </w:pPr>
      <w:r>
        <w:rPr>
          <w:rFonts w:hint="default" w:cs="Times New Roman" w:asciiTheme="minorAscii" w:hAnsiTheme="minorAscii"/>
          <w:bCs/>
          <w:sz w:val="22"/>
          <w:szCs w:val="22"/>
        </w:rPr>
        <w:t xml:space="preserve">Installation, Maintenance and administration </w:t>
      </w:r>
      <w:r>
        <w:rPr>
          <w:rFonts w:hint="default" w:cs="Times New Roman" w:asciiTheme="minorAscii" w:hAnsiTheme="minorAscii"/>
          <w:sz w:val="22"/>
          <w:szCs w:val="22"/>
        </w:rPr>
        <w:t xml:space="preserve">of </w:t>
      </w:r>
      <w:r>
        <w:rPr>
          <w:rFonts w:hint="default" w:cs="Times New Roman" w:asciiTheme="minorAscii" w:hAnsiTheme="minorAscii"/>
          <w:bCs/>
          <w:sz w:val="22"/>
          <w:szCs w:val="22"/>
        </w:rPr>
        <w:t>Oracle 11g/12c</w:t>
      </w:r>
      <w:r>
        <w:rPr>
          <w:rFonts w:hint="default" w:cs="Times New Roman" w:asciiTheme="minorAscii" w:hAnsiTheme="minorAscii"/>
          <w:b/>
          <w:bCs/>
          <w:sz w:val="22"/>
          <w:szCs w:val="22"/>
        </w:rPr>
        <w:t xml:space="preserve"> </w:t>
      </w:r>
      <w:r>
        <w:rPr>
          <w:rFonts w:hint="default" w:cs="Times New Roman" w:asciiTheme="minorAscii" w:hAnsiTheme="minorAscii"/>
          <w:sz w:val="22"/>
          <w:szCs w:val="22"/>
        </w:rPr>
        <w:t>on Red hat Linux.</w:t>
      </w:r>
    </w:p>
    <w:p w14:paraId="3ABB8B89">
      <w:pPr>
        <w:pStyle w:val="26"/>
        <w:numPr>
          <w:ilvl w:val="0"/>
          <w:numId w:val="5"/>
        </w:numPr>
        <w:suppressAutoHyphens/>
        <w:spacing w:after="0" w:line="360" w:lineRule="auto"/>
        <w:jc w:val="both"/>
        <w:rPr>
          <w:rFonts w:hint="default" w:cs="Times New Roman" w:asciiTheme="minorAscii" w:hAnsiTheme="minorAscii"/>
          <w:b/>
          <w:sz w:val="22"/>
          <w:szCs w:val="22"/>
        </w:rPr>
      </w:pPr>
      <w:r>
        <w:rPr>
          <w:rFonts w:hint="default" w:cs="Times New Roman" w:asciiTheme="minorAscii" w:hAnsiTheme="minorAscii"/>
          <w:sz w:val="22"/>
          <w:szCs w:val="22"/>
        </w:rPr>
        <w:t>Created Users, Groups, Roles, Profiles and assigned users to groups and granted privileges and permissions to appropriate groups.</w:t>
      </w:r>
    </w:p>
    <w:p w14:paraId="41F9738B">
      <w:pPr>
        <w:pStyle w:val="26"/>
        <w:numPr>
          <w:ilvl w:val="0"/>
          <w:numId w:val="5"/>
        </w:numPr>
        <w:spacing w:after="0" w:line="360" w:lineRule="auto"/>
        <w:jc w:val="both"/>
        <w:rPr>
          <w:rFonts w:hint="default" w:cs="Times New Roman" w:asciiTheme="minorAscii" w:hAnsiTheme="minorAscii"/>
          <w:bCs/>
          <w:sz w:val="22"/>
          <w:szCs w:val="22"/>
        </w:rPr>
      </w:pPr>
      <w:r>
        <w:rPr>
          <w:rFonts w:hint="default" w:cs="Times New Roman" w:asciiTheme="minorAscii" w:hAnsiTheme="minorAscii"/>
          <w:bCs/>
          <w:sz w:val="22"/>
          <w:szCs w:val="22"/>
        </w:rPr>
        <w:t>Creating table spaces and monitoring their growth and Resize or add more data files to database or table spaces for space related issues.</w:t>
      </w:r>
    </w:p>
    <w:p w14:paraId="754DF7C6">
      <w:pPr>
        <w:pStyle w:val="26"/>
        <w:numPr>
          <w:ilvl w:val="0"/>
          <w:numId w:val="5"/>
        </w:numPr>
        <w:spacing w:after="0" w:line="360" w:lineRule="auto"/>
        <w:jc w:val="both"/>
        <w:rPr>
          <w:rFonts w:hint="default" w:cs="Times New Roman" w:asciiTheme="minorAscii" w:hAnsiTheme="minorAscii"/>
          <w:bCs/>
          <w:sz w:val="22"/>
          <w:szCs w:val="22"/>
        </w:rPr>
      </w:pPr>
      <w:r>
        <w:rPr>
          <w:rFonts w:hint="default" w:cs="Times New Roman" w:asciiTheme="minorAscii" w:hAnsiTheme="minorAscii"/>
          <w:bCs/>
          <w:sz w:val="22"/>
          <w:szCs w:val="22"/>
        </w:rPr>
        <w:t>Taking RMAN Backups , Online / Offline Backups.</w:t>
      </w:r>
    </w:p>
    <w:p w14:paraId="7024C2A8">
      <w:pPr>
        <w:pStyle w:val="26"/>
        <w:numPr>
          <w:ilvl w:val="0"/>
          <w:numId w:val="5"/>
        </w:numPr>
        <w:spacing w:after="0" w:line="360" w:lineRule="auto"/>
        <w:jc w:val="both"/>
        <w:rPr>
          <w:rFonts w:hint="default" w:cs="Times New Roman" w:asciiTheme="minorAscii" w:hAnsiTheme="minorAscii"/>
          <w:bCs/>
          <w:sz w:val="22"/>
          <w:szCs w:val="22"/>
        </w:rPr>
      </w:pPr>
      <w:r>
        <w:rPr>
          <w:rFonts w:hint="default" w:cs="Times New Roman" w:asciiTheme="minorAscii" w:hAnsiTheme="minorAscii"/>
          <w:bCs/>
          <w:sz w:val="22"/>
          <w:szCs w:val="22"/>
        </w:rPr>
        <w:t>Experience on  patch set and interim patches</w:t>
      </w:r>
      <w:r>
        <w:rPr>
          <w:rFonts w:hint="default" w:cs="Times New Roman" w:asciiTheme="minorAscii" w:hAnsiTheme="minorAscii"/>
          <w:b/>
          <w:bCs/>
          <w:sz w:val="22"/>
          <w:szCs w:val="22"/>
        </w:rPr>
        <w:t xml:space="preserve"> </w:t>
      </w:r>
      <w:r>
        <w:rPr>
          <w:rFonts w:hint="default" w:cs="Times New Roman" w:asciiTheme="minorAscii" w:hAnsiTheme="minorAscii"/>
          <w:sz w:val="22"/>
          <w:szCs w:val="22"/>
        </w:rPr>
        <w:t>as and when required.</w:t>
      </w:r>
    </w:p>
    <w:p w14:paraId="0DDC7F76">
      <w:pPr>
        <w:pStyle w:val="17"/>
        <w:numPr>
          <w:ilvl w:val="0"/>
          <w:numId w:val="5"/>
        </w:numPr>
        <w:spacing w:line="360" w:lineRule="auto"/>
        <w:jc w:val="both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Involved in configuration of DATAGUARD (physical standby databases).</w:t>
      </w:r>
    </w:p>
    <w:p w14:paraId="1BB1F801">
      <w:pPr>
        <w:numPr>
          <w:ilvl w:val="0"/>
          <w:numId w:val="5"/>
        </w:numPr>
        <w:spacing w:after="0" w:line="360" w:lineRule="auto"/>
        <w:jc w:val="both"/>
        <w:rPr>
          <w:rFonts w:hint="default" w:cs="Times New Roman" w:asciiTheme="minorAscii" w:hAnsiTheme="minorAscii"/>
          <w:sz w:val="22"/>
          <w:szCs w:val="22"/>
        </w:rPr>
      </w:pPr>
      <w:r>
        <w:rPr>
          <w:rFonts w:hint="default" w:cs="Times New Roman" w:asciiTheme="minorAscii" w:hAnsiTheme="minorAscii"/>
          <w:bCs/>
          <w:sz w:val="22"/>
          <w:szCs w:val="22"/>
        </w:rPr>
        <w:t>Monitoring the alert log files, Trace files and troubleshooting the issues accordingly.</w:t>
      </w:r>
    </w:p>
    <w:p w14:paraId="7B2B5237">
      <w:pPr>
        <w:numPr>
          <w:ilvl w:val="0"/>
          <w:numId w:val="5"/>
        </w:numPr>
        <w:spacing w:after="0" w:line="360" w:lineRule="auto"/>
        <w:jc w:val="both"/>
        <w:rPr>
          <w:rFonts w:hint="default" w:cs="Times New Roman" w:asciiTheme="minorAscii" w:hAnsiTheme="minorAscii"/>
          <w:sz w:val="22"/>
          <w:szCs w:val="22"/>
        </w:rPr>
      </w:pPr>
      <w:r>
        <w:rPr>
          <w:rFonts w:hint="default" w:cs="Times New Roman" w:asciiTheme="minorAscii" w:hAnsiTheme="minorAscii"/>
          <w:color w:val="000000"/>
          <w:sz w:val="22"/>
          <w:szCs w:val="22"/>
        </w:rPr>
        <w:t>Expertise on OCR &amp; Voting disk backup’s &amp; Monitoring CRSCTL / SERVCTL.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20" w:footer="720" w:gutter="0"/>
      <w:cols w:space="720" w:num="1"/>
      <w:docGrid w:linePitch="36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Liberation Serif">
    <w:panose1 w:val="02020603050405020304"/>
    <w:charset w:val="00"/>
    <w:family w:val="roman"/>
    <w:pitch w:val="default"/>
    <w:sig w:usb0="E0000AFF" w:usb1="500078FF" w:usb2="00000021" w:usb3="00000000" w:csb0="600001BF" w:csb1="DFF7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Liberation Sans">
    <w:panose1 w:val="020B0604020202020204"/>
    <w:charset w:val="00"/>
    <w:family w:val="swiss"/>
    <w:pitch w:val="default"/>
    <w:sig w:usb0="E0000AFF" w:usb1="500078FF" w:usb2="00000021" w:usb3="00000000" w:csb0="600001BF" w:csb1="DFF7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default"/>
    <w:sig w:usb0="00000003" w:usb1="00000000" w:usb2="00000000" w:usb3="00000000" w:csb0="2000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OpenSymbol">
    <w:panose1 w:val="05010000000000000000"/>
    <w:charset w:val="00"/>
    <w:family w:val="auto"/>
    <w:pitch w:val="default"/>
    <w:sig w:usb0="800000AF" w:usb1="1001ECEA" w:usb2="00000000" w:usb3="00000000" w:csb0="80000001" w:csb1="00000000"/>
  </w:font>
  <w:font w:name="MS Mincho">
    <w:altName w:val="Yu Gothic UI"/>
    <w:panose1 w:val="02020609040002080304"/>
    <w:charset w:val="80"/>
    <w:family w:val="modern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C03C82">
    <w:pPr>
      <w:pStyle w:val="13"/>
    </w:pPr>
    <w:r>
      <w:tab/>
    </w:r>
    <w:r>
      <w:tab/>
    </w:r>
    <w:r>
      <w:tab/>
    </w:r>
    <w:r>
      <w:tab/>
    </w:r>
    <w: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25C10A">
    <w:pPr>
      <w:pStyle w:val="14"/>
      <w:rPr>
        <w:lang w:val="en-IN"/>
      </w:rPr>
    </w:pPr>
    <w:r>
      <w:rPr>
        <w:lang w:val="en-IN"/>
      </w:rPr>
      <w:t>SivaSankarreddy V</w:t>
    </w:r>
    <w:r>
      <w:rPr>
        <w:lang w:val="en-IN"/>
      </w:rPr>
      <w:tab/>
    </w:r>
    <w:r>
      <w:rPr>
        <w:lang w:val="en-IN"/>
      </w:rPr>
      <w:t xml:space="preserve">                                                                                                </w:t>
    </w:r>
    <w:r>
      <w:fldChar w:fldCharType="begin"/>
    </w:r>
    <w:r>
      <w:instrText xml:space="preserve"> HYPERLINK "mailto:sivasankarreddydba@gmail.com" </w:instrText>
    </w:r>
    <w:r>
      <w:fldChar w:fldCharType="separate"/>
    </w:r>
    <w:r>
      <w:rPr>
        <w:rStyle w:val="15"/>
        <w:lang w:val="en-IN"/>
      </w:rPr>
      <w:t>sivasankarreddydba@gmail.com</w:t>
    </w:r>
    <w:r>
      <w:rPr>
        <w:rStyle w:val="15"/>
        <w:lang w:val="en-IN"/>
      </w:rPr>
      <w:fldChar w:fldCharType="end"/>
    </w:r>
  </w:p>
  <w:p w14:paraId="649AC1B0">
    <w:pPr>
      <w:pStyle w:val="14"/>
      <w:rPr>
        <w:lang w:val="en-IN"/>
      </w:rPr>
    </w:pPr>
    <w:r>
      <w:rPr>
        <w:lang w:val="en-IN"/>
      </w:rPr>
      <w:tab/>
    </w:r>
    <w:r>
      <w:rPr>
        <w:lang w:val="en-IN"/>
      </w:rPr>
      <w:t xml:space="preserve">                                                                                             9866478528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0"/>
    <w:multiLevelType w:val="multilevel"/>
    <w:tmpl w:val="00000000"/>
    <w:lvl w:ilvl="0" w:tentative="0">
      <w:start w:val="1"/>
      <w:numFmt w:val="bullet"/>
      <w:lvlText w:val=""/>
      <w:lvlJc w:val="left"/>
      <w:pPr>
        <w:ind w:left="1470" w:hanging="360"/>
      </w:pPr>
      <w:rPr>
        <w:rFonts w:hint="default" w:ascii="Wingdings" w:hAnsi="Wingdings" w:cs="Wingdings"/>
        <w:b/>
        <w:sz w:val="23"/>
      </w:rPr>
    </w:lvl>
    <w:lvl w:ilvl="1" w:tentative="0">
      <w:start w:val="1"/>
      <w:numFmt w:val="bullet"/>
      <w:lvlText w:val="o"/>
      <w:lvlJc w:val="left"/>
      <w:pPr>
        <w:ind w:left="219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91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ind w:left="363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ind w:left="435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7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ind w:left="579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ind w:left="651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30" w:hanging="360"/>
      </w:pPr>
      <w:rPr>
        <w:rFonts w:hint="default" w:ascii="Wingdings" w:hAnsi="Wingdings" w:cs="Wingdings"/>
      </w:rPr>
    </w:lvl>
  </w:abstractNum>
  <w:abstractNum w:abstractNumId="1">
    <w:nsid w:val="00000001"/>
    <w:multiLevelType w:val="multilevel"/>
    <w:tmpl w:val="00000001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  <w:sz w:val="12"/>
        <w:szCs w:val="12"/>
      </w:rPr>
    </w:lvl>
    <w:lvl w:ilvl="1" w:tentative="0">
      <w:start w:val="1"/>
      <w:numFmt w:val="bullet"/>
      <w:lvlText w:val=""/>
      <w:lvlJc w:val="left"/>
      <w:pPr>
        <w:tabs>
          <w:tab w:val="left" w:pos="1080"/>
        </w:tabs>
        <w:ind w:left="1080" w:hanging="360"/>
      </w:pPr>
      <w:rPr>
        <w:rFonts w:hint="default" w:ascii="Wingdings" w:hAnsi="Wingdings" w:cs="OpenSymbol"/>
        <w:sz w:val="12"/>
        <w:szCs w:val="12"/>
      </w:rPr>
    </w:lvl>
    <w:lvl w:ilvl="2" w:tentative="0">
      <w:start w:val="1"/>
      <w:numFmt w:val="bullet"/>
      <w:lvlText w:val=""/>
      <w:lvlJc w:val="left"/>
      <w:pPr>
        <w:tabs>
          <w:tab w:val="left" w:pos="1440"/>
        </w:tabs>
        <w:ind w:left="1440" w:hanging="360"/>
      </w:pPr>
      <w:rPr>
        <w:rFonts w:hint="default" w:ascii="Wingdings" w:hAnsi="Wingdings" w:cs="OpenSymbol"/>
        <w:sz w:val="12"/>
        <w:szCs w:val="12"/>
      </w:rPr>
    </w:lvl>
    <w:lvl w:ilvl="3" w:tentative="0">
      <w:start w:val="1"/>
      <w:numFmt w:val="bullet"/>
      <w:lvlText w:val=""/>
      <w:lvlJc w:val="left"/>
      <w:pPr>
        <w:tabs>
          <w:tab w:val="left" w:pos="1800"/>
        </w:tabs>
        <w:ind w:left="1800" w:hanging="360"/>
      </w:pPr>
      <w:rPr>
        <w:rFonts w:hint="default" w:ascii="Wingdings" w:hAnsi="Wingdings" w:cs="OpenSymbol"/>
        <w:sz w:val="12"/>
        <w:szCs w:val="12"/>
      </w:rPr>
    </w:lvl>
    <w:lvl w:ilvl="4" w:tentative="0">
      <w:start w:val="1"/>
      <w:numFmt w:val="bullet"/>
      <w:lvlText w:val="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OpenSymbol"/>
        <w:sz w:val="12"/>
        <w:szCs w:val="12"/>
      </w:rPr>
    </w:lvl>
    <w:lvl w:ilvl="5" w:tentative="0">
      <w:start w:val="1"/>
      <w:numFmt w:val="bullet"/>
      <w:lvlText w:val=""/>
      <w:lvlJc w:val="left"/>
      <w:pPr>
        <w:tabs>
          <w:tab w:val="left" w:pos="2520"/>
        </w:tabs>
        <w:ind w:left="2520" w:hanging="360"/>
      </w:pPr>
      <w:rPr>
        <w:rFonts w:hint="default" w:ascii="Wingdings" w:hAnsi="Wingdings" w:cs="OpenSymbol"/>
        <w:sz w:val="12"/>
        <w:szCs w:val="12"/>
      </w:rPr>
    </w:lvl>
    <w:lvl w:ilvl="6" w:tentative="0">
      <w:start w:val="1"/>
      <w:numFmt w:val="bullet"/>
      <w:lvlText w:val="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OpenSymbol"/>
        <w:sz w:val="12"/>
        <w:szCs w:val="12"/>
      </w:rPr>
    </w:lvl>
    <w:lvl w:ilvl="7" w:tentative="0">
      <w:start w:val="1"/>
      <w:numFmt w:val="bullet"/>
      <w:lvlText w:val=""/>
      <w:lvlJc w:val="left"/>
      <w:pPr>
        <w:tabs>
          <w:tab w:val="left" w:pos="3240"/>
        </w:tabs>
        <w:ind w:left="3240" w:hanging="360"/>
      </w:pPr>
      <w:rPr>
        <w:rFonts w:hint="default" w:ascii="Wingdings" w:hAnsi="Wingdings" w:cs="OpenSymbol"/>
        <w:sz w:val="12"/>
        <w:szCs w:val="12"/>
      </w:rPr>
    </w:lvl>
    <w:lvl w:ilvl="8" w:tentative="0">
      <w:start w:val="1"/>
      <w:numFmt w:val="bullet"/>
      <w:lvlText w:val="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OpenSymbol"/>
        <w:sz w:val="12"/>
        <w:szCs w:val="12"/>
      </w:rPr>
    </w:lvl>
  </w:abstractNum>
  <w:abstractNum w:abstractNumId="2">
    <w:nsid w:val="00000002"/>
    <w:multiLevelType w:val="multilevel"/>
    <w:tmpl w:val="00000002"/>
    <w:lvl w:ilvl="0" w:tentative="0">
      <w:start w:val="1"/>
      <w:numFmt w:val="bullet"/>
      <w:lvlText w:val=""/>
      <w:lvlJc w:val="left"/>
      <w:pPr>
        <w:ind w:left="147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219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91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3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5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7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9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51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30" w:hanging="360"/>
      </w:pPr>
      <w:rPr>
        <w:rFonts w:hint="default" w:ascii="Wingdings" w:hAnsi="Wingdings"/>
      </w:rPr>
    </w:lvl>
  </w:abstractNum>
  <w:abstractNum w:abstractNumId="3">
    <w:nsid w:val="00000003"/>
    <w:multiLevelType w:val="multilevel"/>
    <w:tmpl w:val="00000003"/>
    <w:lvl w:ilvl="0" w:tentative="0">
      <w:start w:val="1"/>
      <w:numFmt w:val="bullet"/>
      <w:lvlText w:val=""/>
      <w:lvlJc w:val="left"/>
      <w:pPr>
        <w:ind w:left="141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213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5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7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29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1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3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5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70" w:hanging="360"/>
      </w:pPr>
      <w:rPr>
        <w:rFonts w:hint="default" w:ascii="Wingdings" w:hAnsi="Wingdings"/>
      </w:rPr>
    </w:lvl>
  </w:abstractNum>
  <w:abstractNum w:abstractNumId="4">
    <w:nsid w:val="00000004"/>
    <w:multiLevelType w:val="multilevel"/>
    <w:tmpl w:val="00000004"/>
    <w:lvl w:ilvl="0" w:tentative="0">
      <w:start w:val="1"/>
      <w:numFmt w:val="bullet"/>
      <w:lvlText w:val=""/>
      <w:lvlJc w:val="left"/>
      <w:pPr>
        <w:tabs>
          <w:tab w:val="left" w:pos="720"/>
        </w:tabs>
        <w:ind w:left="720" w:hanging="360"/>
      </w:pPr>
      <w:rPr>
        <w:rFonts w:hint="default" w:ascii="Wingdings" w:hAnsi="Wingdings" w:cs="OpenSymbol"/>
        <w:sz w:val="12"/>
        <w:szCs w:val="12"/>
      </w:rPr>
    </w:lvl>
    <w:lvl w:ilvl="1" w:tentative="0">
      <w:start w:val="1"/>
      <w:numFmt w:val="bullet"/>
      <w:lvlText w:val=""/>
      <w:lvlJc w:val="left"/>
      <w:pPr>
        <w:tabs>
          <w:tab w:val="left" w:pos="1080"/>
        </w:tabs>
        <w:ind w:left="1080" w:hanging="360"/>
      </w:pPr>
      <w:rPr>
        <w:rFonts w:hint="default" w:ascii="Wingdings" w:hAnsi="Wingdings" w:cs="OpenSymbol"/>
        <w:sz w:val="12"/>
        <w:szCs w:val="12"/>
      </w:rPr>
    </w:lvl>
    <w:lvl w:ilvl="2" w:tentative="0">
      <w:start w:val="1"/>
      <w:numFmt w:val="bullet"/>
      <w:lvlText w:val=""/>
      <w:lvlJc w:val="left"/>
      <w:pPr>
        <w:tabs>
          <w:tab w:val="left" w:pos="1440"/>
        </w:tabs>
        <w:ind w:left="1440" w:hanging="360"/>
      </w:pPr>
      <w:rPr>
        <w:rFonts w:hint="default" w:ascii="Wingdings" w:hAnsi="Wingdings" w:cs="OpenSymbol"/>
        <w:sz w:val="12"/>
        <w:szCs w:val="12"/>
      </w:rPr>
    </w:lvl>
    <w:lvl w:ilvl="3" w:tentative="0">
      <w:start w:val="1"/>
      <w:numFmt w:val="bullet"/>
      <w:lvlText w:val=""/>
      <w:lvlJc w:val="left"/>
      <w:pPr>
        <w:tabs>
          <w:tab w:val="left" w:pos="1800"/>
        </w:tabs>
        <w:ind w:left="1800" w:hanging="360"/>
      </w:pPr>
      <w:rPr>
        <w:rFonts w:hint="default" w:ascii="Wingdings" w:hAnsi="Wingdings" w:cs="OpenSymbol"/>
        <w:sz w:val="12"/>
        <w:szCs w:val="12"/>
      </w:rPr>
    </w:lvl>
    <w:lvl w:ilvl="4" w:tentative="0">
      <w:start w:val="1"/>
      <w:numFmt w:val="bullet"/>
      <w:lvlText w:val="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OpenSymbol"/>
        <w:sz w:val="12"/>
        <w:szCs w:val="12"/>
      </w:rPr>
    </w:lvl>
    <w:lvl w:ilvl="5" w:tentative="0">
      <w:start w:val="1"/>
      <w:numFmt w:val="bullet"/>
      <w:lvlText w:val=""/>
      <w:lvlJc w:val="left"/>
      <w:pPr>
        <w:tabs>
          <w:tab w:val="left" w:pos="2520"/>
        </w:tabs>
        <w:ind w:left="2520" w:hanging="360"/>
      </w:pPr>
      <w:rPr>
        <w:rFonts w:hint="default" w:ascii="Wingdings" w:hAnsi="Wingdings" w:cs="OpenSymbol"/>
        <w:sz w:val="12"/>
        <w:szCs w:val="12"/>
      </w:rPr>
    </w:lvl>
    <w:lvl w:ilvl="6" w:tentative="0">
      <w:start w:val="1"/>
      <w:numFmt w:val="bullet"/>
      <w:lvlText w:val="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OpenSymbol"/>
        <w:sz w:val="12"/>
        <w:szCs w:val="12"/>
      </w:rPr>
    </w:lvl>
    <w:lvl w:ilvl="7" w:tentative="0">
      <w:start w:val="1"/>
      <w:numFmt w:val="bullet"/>
      <w:lvlText w:val=""/>
      <w:lvlJc w:val="left"/>
      <w:pPr>
        <w:tabs>
          <w:tab w:val="left" w:pos="3240"/>
        </w:tabs>
        <w:ind w:left="3240" w:hanging="360"/>
      </w:pPr>
      <w:rPr>
        <w:rFonts w:hint="default" w:ascii="Wingdings" w:hAnsi="Wingdings" w:cs="OpenSymbol"/>
        <w:sz w:val="12"/>
        <w:szCs w:val="12"/>
      </w:rPr>
    </w:lvl>
    <w:lvl w:ilvl="8" w:tentative="0">
      <w:start w:val="1"/>
      <w:numFmt w:val="bullet"/>
      <w:lvlText w:val="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OpenSymbol"/>
        <w:sz w:val="12"/>
        <w:szCs w:val="12"/>
      </w:rPr>
    </w:lvl>
  </w:abstractNum>
  <w:abstractNum w:abstractNumId="5">
    <w:nsid w:val="00000005"/>
    <w:multiLevelType w:val="multilevel"/>
    <w:tmpl w:val="00000005"/>
    <w:lvl w:ilvl="0" w:tentative="0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  <w:b/>
        <w:sz w:val="20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 w:cs="Wingdings"/>
      </w:rPr>
    </w:lvl>
  </w:abstractNum>
  <w:abstractNum w:abstractNumId="6">
    <w:nsid w:val="00000006"/>
    <w:multiLevelType w:val="multilevel"/>
    <w:tmpl w:val="00000006"/>
    <w:lvl w:ilvl="0" w:tentative="0">
      <w:start w:val="1"/>
      <w:numFmt w:val="none"/>
      <w:suff w:val="nothing"/>
      <w:lvlText w:val=""/>
      <w:lvlJc w:val="left"/>
      <w:pPr>
        <w:ind w:left="0" w:firstLine="0"/>
      </w:pPr>
    </w:lvl>
    <w:lvl w:ilvl="1" w:tentative="0">
      <w:start w:val="1"/>
      <w:numFmt w:val="none"/>
      <w:suff w:val="nothing"/>
      <w:lvlText w:val=""/>
      <w:lvlJc w:val="left"/>
      <w:pPr>
        <w:ind w:left="0" w:firstLine="0"/>
      </w:pPr>
    </w:lvl>
    <w:lvl w:ilvl="2" w:tentative="0">
      <w:start w:val="1"/>
      <w:numFmt w:val="none"/>
      <w:pStyle w:val="3"/>
      <w:suff w:val="nothing"/>
      <w:lvlText w:val=""/>
      <w:lvlJc w:val="left"/>
      <w:pPr>
        <w:ind w:left="0" w:firstLine="0"/>
      </w:pPr>
    </w:lvl>
    <w:lvl w:ilvl="3" w:tentative="0">
      <w:start w:val="1"/>
      <w:numFmt w:val="none"/>
      <w:suff w:val="nothing"/>
      <w:lvlText w:val=""/>
      <w:lvlJc w:val="left"/>
      <w:pPr>
        <w:ind w:left="0" w:firstLine="0"/>
      </w:pPr>
    </w:lvl>
    <w:lvl w:ilvl="4" w:tentative="0">
      <w:start w:val="1"/>
      <w:numFmt w:val="none"/>
      <w:suff w:val="nothing"/>
      <w:lvlText w:val=""/>
      <w:lvlJc w:val="left"/>
      <w:pPr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7">
    <w:nsid w:val="00000007"/>
    <w:multiLevelType w:val="multilevel"/>
    <w:tmpl w:val="00000007"/>
    <w:lvl w:ilvl="0" w:tentative="0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  <w:b/>
        <w:sz w:val="23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 w:cs="Wingdings"/>
      </w:r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0"/>
  </w:num>
  <w:num w:numId="5">
    <w:abstractNumId w:val="7"/>
  </w:num>
  <w:num w:numId="6">
    <w:abstractNumId w:val="2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CB3CD1"/>
    <w:rsid w:val="0A1A36A0"/>
    <w:rsid w:val="161872ED"/>
    <w:rsid w:val="19445D81"/>
    <w:rsid w:val="1B10282F"/>
    <w:rsid w:val="1F143066"/>
    <w:rsid w:val="2A870AD2"/>
    <w:rsid w:val="305F770A"/>
    <w:rsid w:val="30996963"/>
    <w:rsid w:val="33705758"/>
    <w:rsid w:val="3EFB3BC0"/>
    <w:rsid w:val="3F3C0C4C"/>
    <w:rsid w:val="3FB60916"/>
    <w:rsid w:val="42693382"/>
    <w:rsid w:val="481F76E0"/>
    <w:rsid w:val="4FC43269"/>
    <w:rsid w:val="54551D8D"/>
    <w:rsid w:val="5A5932CC"/>
    <w:rsid w:val="5C502E84"/>
    <w:rsid w:val="5D1E0F52"/>
    <w:rsid w:val="674006F3"/>
    <w:rsid w:val="6A426762"/>
    <w:rsid w:val="6E617526"/>
    <w:rsid w:val="75621239"/>
    <w:rsid w:val="779354A1"/>
    <w:rsid w:val="79695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nhideWhenUsed="0" w:uiPriority="0" w:semiHidden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qFormat="1" w:unhideWhenUsed="0" w:uiPriority="99" w:semiHidden="0" w:name="Body Text Indent 3"/>
    <w:lsdException w:unhideWhenUsed="0" w:uiPriority="0" w:semiHidden="0" w:name="Block Text"/>
    <w:lsdException w:qFormat="1" w:unhideWhenUsed="0" w:uiPriority="99" w:semiHidden="0" w:name="Hyperlink"/>
    <w:lsdException w:qFormat="1" w:unhideWhenUsed="0" w:uiPriority="99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99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SimSun"/>
      <w:sz w:val="22"/>
      <w:szCs w:val="22"/>
      <w:lang w:val="en-US" w:eastAsia="en-US" w:bidi="ar-SA"/>
    </w:rPr>
  </w:style>
  <w:style w:type="paragraph" w:styleId="2">
    <w:name w:val="heading 2"/>
    <w:basedOn w:val="1"/>
    <w:next w:val="1"/>
    <w:link w:val="28"/>
    <w:qFormat/>
    <w:uiPriority w:val="9"/>
    <w:pPr>
      <w:keepNext/>
      <w:keepLines/>
      <w:spacing w:before="200" w:after="0"/>
      <w:outlineLvl w:val="1"/>
    </w:pPr>
    <w:rPr>
      <w:rFonts w:ascii="Cambria" w:hAnsi="Cambria" w:eastAsia="SimSun" w:cs="SimSun"/>
      <w:b/>
      <w:bCs/>
      <w:color w:val="4F81BD"/>
      <w:sz w:val="26"/>
      <w:szCs w:val="26"/>
    </w:rPr>
  </w:style>
  <w:style w:type="paragraph" w:styleId="3">
    <w:name w:val="heading 3"/>
    <w:basedOn w:val="4"/>
    <w:next w:val="5"/>
    <w:qFormat/>
    <w:uiPriority w:val="0"/>
    <w:pPr>
      <w:numPr>
        <w:ilvl w:val="2"/>
        <w:numId w:val="1"/>
      </w:numPr>
      <w:spacing w:before="140"/>
      <w:outlineLvl w:val="2"/>
    </w:pPr>
    <w:rPr>
      <w:rFonts w:ascii="Liberation Serif" w:hAnsi="Liberation Serif" w:eastAsia="Segoe UI" w:cs="Tahoma"/>
      <w:b/>
      <w:bCs/>
    </w:rPr>
  </w:style>
  <w:style w:type="paragraph" w:styleId="6">
    <w:name w:val="heading 7"/>
    <w:basedOn w:val="1"/>
    <w:next w:val="1"/>
    <w:link w:val="24"/>
    <w:qFormat/>
    <w:uiPriority w:val="0"/>
    <w:pPr>
      <w:spacing w:before="240" w:after="60" w:line="240" w:lineRule="auto"/>
      <w:outlineLvl w:val="6"/>
    </w:pPr>
    <w:rPr>
      <w:rFonts w:ascii="Times New Roman" w:hAnsi="Times New Roman" w:eastAsia="Times New Roman" w:cs="Times New Roman"/>
      <w:sz w:val="24"/>
      <w:szCs w:val="24"/>
    </w:rPr>
  </w:style>
  <w:style w:type="character" w:default="1" w:styleId="7">
    <w:name w:val="Default Paragraph Font"/>
    <w:qFormat/>
    <w:uiPriority w:val="1"/>
  </w:style>
  <w:style w:type="table" w:default="1" w:styleId="8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Heading"/>
    <w:basedOn w:val="1"/>
    <w:next w:val="5"/>
    <w:qFormat/>
    <w:uiPriority w:val="0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5">
    <w:name w:val="Body Text"/>
    <w:basedOn w:val="1"/>
    <w:qFormat/>
    <w:uiPriority w:val="0"/>
    <w:pPr>
      <w:spacing w:after="140"/>
    </w:pPr>
  </w:style>
  <w:style w:type="paragraph" w:styleId="9">
    <w:name w:val="Balloon Text"/>
    <w:basedOn w:val="1"/>
    <w:link w:val="21"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0">
    <w:name w:val="Body Text Indent 3"/>
    <w:basedOn w:val="1"/>
    <w:link w:val="22"/>
    <w:qFormat/>
    <w:uiPriority w:val="99"/>
    <w:pPr>
      <w:spacing w:after="120"/>
      <w:ind w:left="360"/>
    </w:pPr>
    <w:rPr>
      <w:sz w:val="16"/>
      <w:szCs w:val="16"/>
    </w:rPr>
  </w:style>
  <w:style w:type="paragraph" w:styleId="11">
    <w:name w:val="caption"/>
    <w:basedOn w:val="1"/>
    <w:next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character" w:styleId="12">
    <w:name w:val="FollowedHyperlink"/>
    <w:basedOn w:val="7"/>
    <w:qFormat/>
    <w:uiPriority w:val="99"/>
    <w:rPr>
      <w:color w:val="800080"/>
      <w:u w:val="single"/>
    </w:rPr>
  </w:style>
  <w:style w:type="paragraph" w:styleId="13">
    <w:name w:val="footer"/>
    <w:basedOn w:val="1"/>
    <w:link w:val="20"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4">
    <w:name w:val="header"/>
    <w:basedOn w:val="1"/>
    <w:link w:val="19"/>
    <w:qFormat/>
    <w:uiPriority w:val="0"/>
    <w:pPr>
      <w:tabs>
        <w:tab w:val="center" w:pos="4680"/>
        <w:tab w:val="right" w:pos="9360"/>
      </w:tabs>
      <w:spacing w:after="0" w:line="240" w:lineRule="auto"/>
    </w:pPr>
  </w:style>
  <w:style w:type="character" w:styleId="15">
    <w:name w:val="Hyperlink"/>
    <w:basedOn w:val="7"/>
    <w:qFormat/>
    <w:uiPriority w:val="99"/>
    <w:rPr>
      <w:color w:val="0000FF"/>
      <w:u w:val="single"/>
    </w:rPr>
  </w:style>
  <w:style w:type="paragraph" w:styleId="16">
    <w:name w:val="List"/>
    <w:basedOn w:val="5"/>
    <w:qFormat/>
    <w:uiPriority w:val="0"/>
    <w:rPr>
      <w:rFonts w:cs="Lucida Sans"/>
    </w:rPr>
  </w:style>
  <w:style w:type="paragraph" w:styleId="17">
    <w:name w:val="List Bullet"/>
    <w:basedOn w:val="1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6"/>
      <w:szCs w:val="20"/>
    </w:rPr>
  </w:style>
  <w:style w:type="paragraph" w:styleId="18">
    <w:name w:val="Normal (Web)"/>
    <w:basedOn w:val="1"/>
    <w:qFormat/>
    <w:uiPriority w:val="99"/>
    <w:pPr>
      <w:spacing w:after="0" w:line="240" w:lineRule="auto"/>
      <w:textAlignment w:val="baseline"/>
    </w:pPr>
    <w:rPr>
      <w:rFonts w:ascii="Verdana" w:hAnsi="Verdana" w:eastAsia="Times New Roman" w:cs="Times New Roman"/>
      <w:sz w:val="20"/>
      <w:szCs w:val="24"/>
    </w:rPr>
  </w:style>
  <w:style w:type="character" w:customStyle="1" w:styleId="19">
    <w:name w:val="Header Char_d73630a7-5189-44c3-aeed-b0d7f5305ebf"/>
    <w:basedOn w:val="7"/>
    <w:link w:val="14"/>
    <w:qFormat/>
    <w:uiPriority w:val="0"/>
  </w:style>
  <w:style w:type="character" w:customStyle="1" w:styleId="20">
    <w:name w:val="Footer Char_a409c40f-3fa1-486d-9e78-592195025ce1"/>
    <w:basedOn w:val="7"/>
    <w:link w:val="13"/>
    <w:qFormat/>
    <w:uiPriority w:val="99"/>
  </w:style>
  <w:style w:type="character" w:customStyle="1" w:styleId="21">
    <w:name w:val="Balloon Text Char"/>
    <w:basedOn w:val="7"/>
    <w:link w:val="9"/>
    <w:qFormat/>
    <w:uiPriority w:val="99"/>
    <w:rPr>
      <w:rFonts w:ascii="Tahoma" w:hAnsi="Tahoma" w:cs="Tahoma"/>
      <w:sz w:val="16"/>
      <w:szCs w:val="16"/>
    </w:rPr>
  </w:style>
  <w:style w:type="character" w:customStyle="1" w:styleId="22">
    <w:name w:val="Body Text Indent 3 Char"/>
    <w:basedOn w:val="7"/>
    <w:link w:val="10"/>
    <w:qFormat/>
    <w:uiPriority w:val="99"/>
    <w:rPr>
      <w:sz w:val="16"/>
      <w:szCs w:val="16"/>
    </w:rPr>
  </w:style>
  <w:style w:type="character" w:customStyle="1" w:styleId="23">
    <w:name w:val="apple-style-span"/>
    <w:basedOn w:val="7"/>
    <w:qFormat/>
    <w:uiPriority w:val="0"/>
  </w:style>
  <w:style w:type="character" w:customStyle="1" w:styleId="24">
    <w:name w:val="Heading 7 Char_8aa70c56-6d17-45cc-83bd-042b98d54de3"/>
    <w:basedOn w:val="7"/>
    <w:link w:val="6"/>
    <w:qFormat/>
    <w:uiPriority w:val="0"/>
    <w:rPr>
      <w:rFonts w:ascii="Times New Roman" w:hAnsi="Times New Roman" w:eastAsia="Times New Roman" w:cs="Times New Roman"/>
      <w:sz w:val="24"/>
      <w:szCs w:val="24"/>
    </w:rPr>
  </w:style>
  <w:style w:type="character" w:customStyle="1" w:styleId="25">
    <w:name w:val="List Paragraph Char"/>
    <w:link w:val="26"/>
    <w:qFormat/>
    <w:uiPriority w:val="34"/>
  </w:style>
  <w:style w:type="paragraph" w:styleId="26">
    <w:name w:val="List Paragraph"/>
    <w:basedOn w:val="1"/>
    <w:link w:val="25"/>
    <w:qFormat/>
    <w:uiPriority w:val="34"/>
    <w:pPr>
      <w:ind w:left="720"/>
      <w:contextualSpacing/>
    </w:pPr>
  </w:style>
  <w:style w:type="character" w:customStyle="1" w:styleId="27">
    <w:name w:val="Internet Link"/>
    <w:basedOn w:val="7"/>
    <w:qFormat/>
    <w:uiPriority w:val="99"/>
    <w:rPr>
      <w:color w:val="0000FF"/>
      <w:u w:val="single"/>
    </w:rPr>
  </w:style>
  <w:style w:type="character" w:customStyle="1" w:styleId="28">
    <w:name w:val="Heading 2 Char_6da5a6f9-cf1f-4caa-90c0-58e62b26f940"/>
    <w:basedOn w:val="7"/>
    <w:link w:val="2"/>
    <w:qFormat/>
    <w:uiPriority w:val="9"/>
    <w:rPr>
      <w:rFonts w:ascii="Cambria" w:hAnsi="Cambria" w:eastAsia="SimSun" w:cs="SimSun"/>
      <w:b/>
      <w:bCs/>
      <w:color w:val="4F81BD"/>
      <w:sz w:val="26"/>
      <w:szCs w:val="26"/>
    </w:rPr>
  </w:style>
  <w:style w:type="character" w:customStyle="1" w:styleId="29">
    <w:name w:val="ListLabel 1"/>
    <w:qFormat/>
    <w:uiPriority w:val="0"/>
    <w:rPr>
      <w:rFonts w:cs="Wingdings"/>
      <w:color w:val="auto"/>
      <w:sz w:val="20"/>
    </w:rPr>
  </w:style>
  <w:style w:type="character" w:customStyle="1" w:styleId="30">
    <w:name w:val="ListLabel 2"/>
    <w:qFormat/>
    <w:uiPriority w:val="0"/>
    <w:rPr>
      <w:rFonts w:cs="Courier New"/>
    </w:rPr>
  </w:style>
  <w:style w:type="character" w:customStyle="1" w:styleId="31">
    <w:name w:val="ListLabel 3"/>
    <w:qFormat/>
    <w:uiPriority w:val="0"/>
    <w:rPr>
      <w:rFonts w:cs="Courier New"/>
    </w:rPr>
  </w:style>
  <w:style w:type="character" w:customStyle="1" w:styleId="32">
    <w:name w:val="ListLabel 4"/>
    <w:qFormat/>
    <w:uiPriority w:val="0"/>
    <w:rPr>
      <w:rFonts w:cs="Courier New"/>
    </w:rPr>
  </w:style>
  <w:style w:type="character" w:customStyle="1" w:styleId="33">
    <w:name w:val="ListLabel 5"/>
    <w:qFormat/>
    <w:uiPriority w:val="0"/>
    <w:rPr>
      <w:rFonts w:cs="Courier New"/>
    </w:rPr>
  </w:style>
  <w:style w:type="character" w:customStyle="1" w:styleId="34">
    <w:name w:val="ListLabel 6"/>
    <w:qFormat/>
    <w:uiPriority w:val="0"/>
    <w:rPr>
      <w:rFonts w:cs="Courier New"/>
    </w:rPr>
  </w:style>
  <w:style w:type="character" w:customStyle="1" w:styleId="35">
    <w:name w:val="ListLabel 7"/>
    <w:qFormat/>
    <w:uiPriority w:val="0"/>
    <w:rPr>
      <w:rFonts w:cs="Courier New"/>
    </w:rPr>
  </w:style>
  <w:style w:type="character" w:customStyle="1" w:styleId="36">
    <w:name w:val="ListLabel 8"/>
    <w:qFormat/>
    <w:uiPriority w:val="0"/>
    <w:rPr>
      <w:sz w:val="16"/>
      <w:szCs w:val="16"/>
    </w:rPr>
  </w:style>
  <w:style w:type="character" w:customStyle="1" w:styleId="37">
    <w:name w:val="ListLabel 9"/>
    <w:qFormat/>
    <w:uiPriority w:val="0"/>
    <w:rPr>
      <w:rFonts w:cs="Courier New"/>
    </w:rPr>
  </w:style>
  <w:style w:type="character" w:customStyle="1" w:styleId="38">
    <w:name w:val="ListLabel 10"/>
    <w:qFormat/>
    <w:uiPriority w:val="0"/>
    <w:rPr>
      <w:rFonts w:cs="Courier New"/>
    </w:rPr>
  </w:style>
  <w:style w:type="character" w:customStyle="1" w:styleId="39">
    <w:name w:val="ListLabel 11"/>
    <w:qFormat/>
    <w:uiPriority w:val="0"/>
    <w:rPr>
      <w:rFonts w:cs="Courier New"/>
    </w:rPr>
  </w:style>
  <w:style w:type="character" w:customStyle="1" w:styleId="40">
    <w:name w:val="ListLabel 12"/>
    <w:qFormat/>
    <w:uiPriority w:val="0"/>
    <w:rPr>
      <w:rFonts w:cs="Wingdings"/>
      <w:color w:val="auto"/>
      <w:sz w:val="20"/>
    </w:rPr>
  </w:style>
  <w:style w:type="character" w:customStyle="1" w:styleId="41">
    <w:name w:val="ListLabel 13"/>
    <w:qFormat/>
    <w:uiPriority w:val="0"/>
    <w:rPr>
      <w:rFonts w:cs="Courier New"/>
    </w:rPr>
  </w:style>
  <w:style w:type="character" w:customStyle="1" w:styleId="42">
    <w:name w:val="ListLabel 14"/>
    <w:qFormat/>
    <w:uiPriority w:val="0"/>
    <w:rPr>
      <w:rFonts w:cs="Courier New"/>
    </w:rPr>
  </w:style>
  <w:style w:type="character" w:customStyle="1" w:styleId="43">
    <w:name w:val="ListLabel 15"/>
    <w:qFormat/>
    <w:uiPriority w:val="0"/>
    <w:rPr>
      <w:rFonts w:cs="Courier New"/>
    </w:rPr>
  </w:style>
  <w:style w:type="character" w:customStyle="1" w:styleId="44">
    <w:name w:val="ListLabel 16"/>
    <w:qFormat/>
    <w:uiPriority w:val="0"/>
    <w:rPr>
      <w:rFonts w:cs="Wingdings"/>
      <w:color w:val="auto"/>
      <w:sz w:val="20"/>
    </w:rPr>
  </w:style>
  <w:style w:type="character" w:customStyle="1" w:styleId="45">
    <w:name w:val="ListLabel 17"/>
    <w:qFormat/>
    <w:uiPriority w:val="0"/>
    <w:rPr>
      <w:rFonts w:cs="Courier New"/>
    </w:rPr>
  </w:style>
  <w:style w:type="character" w:customStyle="1" w:styleId="46">
    <w:name w:val="ListLabel 18"/>
    <w:qFormat/>
    <w:uiPriority w:val="0"/>
    <w:rPr>
      <w:rFonts w:cs="Courier New"/>
    </w:rPr>
  </w:style>
  <w:style w:type="character" w:customStyle="1" w:styleId="47">
    <w:name w:val="ListLabel 19"/>
    <w:qFormat/>
    <w:uiPriority w:val="0"/>
    <w:rPr>
      <w:rFonts w:cs="Courier New"/>
    </w:rPr>
  </w:style>
  <w:style w:type="character" w:customStyle="1" w:styleId="48">
    <w:name w:val="ListLabel 20"/>
    <w:qFormat/>
    <w:uiPriority w:val="0"/>
    <w:rPr>
      <w:rFonts w:cs="Wingdings"/>
      <w:color w:val="auto"/>
      <w:sz w:val="20"/>
    </w:rPr>
  </w:style>
  <w:style w:type="character" w:customStyle="1" w:styleId="49">
    <w:name w:val="ListLabel 21"/>
    <w:qFormat/>
    <w:uiPriority w:val="0"/>
    <w:rPr>
      <w:rFonts w:cs="Courier New"/>
    </w:rPr>
  </w:style>
  <w:style w:type="character" w:customStyle="1" w:styleId="50">
    <w:name w:val="ListLabel 22"/>
    <w:qFormat/>
    <w:uiPriority w:val="0"/>
    <w:rPr>
      <w:rFonts w:cs="Wingdings"/>
    </w:rPr>
  </w:style>
  <w:style w:type="character" w:customStyle="1" w:styleId="51">
    <w:name w:val="ListLabel 23"/>
    <w:qFormat/>
    <w:uiPriority w:val="0"/>
    <w:rPr>
      <w:rFonts w:cs="Symbol"/>
    </w:rPr>
  </w:style>
  <w:style w:type="character" w:customStyle="1" w:styleId="52">
    <w:name w:val="ListLabel 24"/>
    <w:qFormat/>
    <w:uiPriority w:val="0"/>
    <w:rPr>
      <w:rFonts w:cs="Courier New"/>
    </w:rPr>
  </w:style>
  <w:style w:type="character" w:customStyle="1" w:styleId="53">
    <w:name w:val="ListLabel 25"/>
    <w:qFormat/>
    <w:uiPriority w:val="0"/>
    <w:rPr>
      <w:rFonts w:cs="Wingdings"/>
    </w:rPr>
  </w:style>
  <w:style w:type="character" w:customStyle="1" w:styleId="54">
    <w:name w:val="ListLabel 26"/>
    <w:qFormat/>
    <w:uiPriority w:val="0"/>
    <w:rPr>
      <w:rFonts w:cs="Symbol"/>
    </w:rPr>
  </w:style>
  <w:style w:type="character" w:customStyle="1" w:styleId="55">
    <w:name w:val="ListLabel 27"/>
    <w:qFormat/>
    <w:uiPriority w:val="0"/>
    <w:rPr>
      <w:rFonts w:cs="Courier New"/>
    </w:rPr>
  </w:style>
  <w:style w:type="character" w:customStyle="1" w:styleId="56">
    <w:name w:val="ListLabel 28"/>
    <w:qFormat/>
    <w:uiPriority w:val="0"/>
    <w:rPr>
      <w:rFonts w:cs="Wingdings"/>
    </w:rPr>
  </w:style>
  <w:style w:type="character" w:customStyle="1" w:styleId="57">
    <w:name w:val="ListLabel 29"/>
    <w:qFormat/>
    <w:uiPriority w:val="0"/>
    <w:rPr>
      <w:rFonts w:cs="Courier New"/>
    </w:rPr>
  </w:style>
  <w:style w:type="character" w:customStyle="1" w:styleId="58">
    <w:name w:val="ListLabel 30"/>
    <w:qFormat/>
    <w:uiPriority w:val="0"/>
    <w:rPr>
      <w:rFonts w:cs="Courier New"/>
    </w:rPr>
  </w:style>
  <w:style w:type="character" w:customStyle="1" w:styleId="59">
    <w:name w:val="ListLabel 31"/>
    <w:qFormat/>
    <w:uiPriority w:val="0"/>
    <w:rPr>
      <w:rFonts w:cs="Courier New"/>
    </w:rPr>
  </w:style>
  <w:style w:type="character" w:customStyle="1" w:styleId="60">
    <w:name w:val="ListLabel 32"/>
    <w:qFormat/>
    <w:uiPriority w:val="0"/>
    <w:rPr>
      <w:rFonts w:cs="Courier New"/>
    </w:rPr>
  </w:style>
  <w:style w:type="character" w:customStyle="1" w:styleId="61">
    <w:name w:val="ListLabel 33"/>
    <w:qFormat/>
    <w:uiPriority w:val="0"/>
    <w:rPr>
      <w:rFonts w:cs="Courier New"/>
    </w:rPr>
  </w:style>
  <w:style w:type="character" w:customStyle="1" w:styleId="62">
    <w:name w:val="ListLabel 34"/>
    <w:qFormat/>
    <w:uiPriority w:val="0"/>
    <w:rPr>
      <w:rFonts w:cs="Courier New"/>
    </w:rPr>
  </w:style>
  <w:style w:type="character" w:customStyle="1" w:styleId="63">
    <w:name w:val="ListLabel 35"/>
    <w:qFormat/>
    <w:uiPriority w:val="0"/>
    <w:rPr>
      <w:rFonts w:cs="Wingdings"/>
      <w:color w:val="auto"/>
      <w:sz w:val="20"/>
    </w:rPr>
  </w:style>
  <w:style w:type="character" w:customStyle="1" w:styleId="64">
    <w:name w:val="ListLabel 36"/>
    <w:qFormat/>
    <w:uiPriority w:val="0"/>
    <w:rPr>
      <w:rFonts w:cs="Courier New"/>
    </w:rPr>
  </w:style>
  <w:style w:type="character" w:customStyle="1" w:styleId="65">
    <w:name w:val="ListLabel 37"/>
    <w:qFormat/>
    <w:uiPriority w:val="0"/>
    <w:rPr>
      <w:rFonts w:cs="Courier New"/>
    </w:rPr>
  </w:style>
  <w:style w:type="character" w:customStyle="1" w:styleId="66">
    <w:name w:val="ListLabel 38"/>
    <w:qFormat/>
    <w:uiPriority w:val="0"/>
    <w:rPr>
      <w:rFonts w:cs="Courier New"/>
    </w:rPr>
  </w:style>
  <w:style w:type="character" w:customStyle="1" w:styleId="67">
    <w:name w:val="ListLabel 39"/>
    <w:qFormat/>
    <w:uiPriority w:val="0"/>
    <w:rPr>
      <w:rFonts w:cs="Courier New"/>
    </w:rPr>
  </w:style>
  <w:style w:type="character" w:customStyle="1" w:styleId="68">
    <w:name w:val="ListLabel 40"/>
    <w:qFormat/>
    <w:uiPriority w:val="0"/>
    <w:rPr>
      <w:rFonts w:cs="Courier New"/>
    </w:rPr>
  </w:style>
  <w:style w:type="character" w:customStyle="1" w:styleId="69">
    <w:name w:val="ListLabel 41"/>
    <w:qFormat/>
    <w:uiPriority w:val="0"/>
    <w:rPr>
      <w:rFonts w:cs="Courier New"/>
    </w:rPr>
  </w:style>
  <w:style w:type="character" w:customStyle="1" w:styleId="70">
    <w:name w:val="ListLabel 42"/>
    <w:qFormat/>
    <w:uiPriority w:val="0"/>
    <w:rPr>
      <w:rFonts w:cs="Courier New"/>
    </w:rPr>
  </w:style>
  <w:style w:type="character" w:customStyle="1" w:styleId="71">
    <w:name w:val="ListLabel 43"/>
    <w:qFormat/>
    <w:uiPriority w:val="0"/>
    <w:rPr>
      <w:rFonts w:cs="Courier New"/>
    </w:rPr>
  </w:style>
  <w:style w:type="character" w:customStyle="1" w:styleId="72">
    <w:name w:val="ListLabel 44"/>
    <w:qFormat/>
    <w:uiPriority w:val="0"/>
    <w:rPr>
      <w:rFonts w:cs="Courier New"/>
    </w:rPr>
  </w:style>
  <w:style w:type="character" w:customStyle="1" w:styleId="73">
    <w:name w:val="ListLabel 45"/>
    <w:qFormat/>
    <w:uiPriority w:val="0"/>
    <w:rPr>
      <w:rFonts w:cs="Courier New"/>
    </w:rPr>
  </w:style>
  <w:style w:type="character" w:customStyle="1" w:styleId="74">
    <w:name w:val="ListLabel 46"/>
    <w:qFormat/>
    <w:uiPriority w:val="0"/>
    <w:rPr>
      <w:rFonts w:cs="Courier New"/>
    </w:rPr>
  </w:style>
  <w:style w:type="character" w:customStyle="1" w:styleId="75">
    <w:name w:val="ListLabel 47"/>
    <w:qFormat/>
    <w:uiPriority w:val="0"/>
    <w:rPr>
      <w:rFonts w:cs="Courier New"/>
    </w:rPr>
  </w:style>
  <w:style w:type="character" w:customStyle="1" w:styleId="76">
    <w:name w:val="ListLabel 48"/>
    <w:qFormat/>
    <w:uiPriority w:val="0"/>
    <w:rPr>
      <w:rFonts w:cs="Courier New"/>
    </w:rPr>
  </w:style>
  <w:style w:type="character" w:customStyle="1" w:styleId="77">
    <w:name w:val="ListLabel 49"/>
    <w:qFormat/>
    <w:uiPriority w:val="0"/>
    <w:rPr>
      <w:rFonts w:cs="Courier New"/>
    </w:rPr>
  </w:style>
  <w:style w:type="character" w:customStyle="1" w:styleId="78">
    <w:name w:val="ListLabel 50"/>
    <w:qFormat/>
    <w:uiPriority w:val="0"/>
    <w:rPr>
      <w:rFonts w:cs="Courier New"/>
    </w:rPr>
  </w:style>
  <w:style w:type="character" w:customStyle="1" w:styleId="79">
    <w:name w:val="ListLabel 51"/>
    <w:qFormat/>
    <w:uiPriority w:val="0"/>
    <w:rPr>
      <w:rFonts w:cs="Courier New"/>
    </w:rPr>
  </w:style>
  <w:style w:type="character" w:customStyle="1" w:styleId="80">
    <w:name w:val="ListLabel 52"/>
    <w:qFormat/>
    <w:uiPriority w:val="0"/>
    <w:rPr>
      <w:rFonts w:cs="Courier New"/>
    </w:rPr>
  </w:style>
  <w:style w:type="character" w:customStyle="1" w:styleId="81">
    <w:name w:val="ListLabel 53"/>
    <w:qFormat/>
    <w:uiPriority w:val="0"/>
    <w:rPr>
      <w:rFonts w:cs="Courier New"/>
    </w:rPr>
  </w:style>
  <w:style w:type="character" w:customStyle="1" w:styleId="82">
    <w:name w:val="ListLabel 54"/>
    <w:qFormat/>
    <w:uiPriority w:val="0"/>
    <w:rPr>
      <w:rFonts w:cs="Courier New"/>
    </w:rPr>
  </w:style>
  <w:style w:type="character" w:customStyle="1" w:styleId="83">
    <w:name w:val="ListLabel 55"/>
    <w:qFormat/>
    <w:uiPriority w:val="0"/>
    <w:rPr>
      <w:rFonts w:cs="Courier New"/>
    </w:rPr>
  </w:style>
  <w:style w:type="character" w:customStyle="1" w:styleId="84">
    <w:name w:val="ListLabel 56"/>
    <w:qFormat/>
    <w:uiPriority w:val="0"/>
    <w:rPr>
      <w:rFonts w:cs="Courier New"/>
    </w:rPr>
  </w:style>
  <w:style w:type="character" w:customStyle="1" w:styleId="85">
    <w:name w:val="ListLabel 57"/>
    <w:qFormat/>
    <w:uiPriority w:val="0"/>
    <w:rPr>
      <w:rFonts w:cs="Courier New"/>
    </w:rPr>
  </w:style>
  <w:style w:type="character" w:customStyle="1" w:styleId="86">
    <w:name w:val="ListLabel 58"/>
    <w:qFormat/>
    <w:uiPriority w:val="0"/>
    <w:rPr>
      <w:rFonts w:cs="Courier New"/>
    </w:rPr>
  </w:style>
  <w:style w:type="character" w:customStyle="1" w:styleId="87">
    <w:name w:val="ListLabel 59"/>
    <w:qFormat/>
    <w:uiPriority w:val="0"/>
    <w:rPr>
      <w:rFonts w:cs="Courier New"/>
    </w:rPr>
  </w:style>
  <w:style w:type="character" w:customStyle="1" w:styleId="88">
    <w:name w:val="ListLabel 60"/>
    <w:qFormat/>
    <w:uiPriority w:val="0"/>
    <w:rPr>
      <w:rFonts w:cs="Courier New"/>
    </w:rPr>
  </w:style>
  <w:style w:type="character" w:customStyle="1" w:styleId="89">
    <w:name w:val="ListLabel 61"/>
    <w:qFormat/>
    <w:uiPriority w:val="0"/>
    <w:rPr>
      <w:rFonts w:cs="Courier New"/>
    </w:rPr>
  </w:style>
  <w:style w:type="character" w:customStyle="1" w:styleId="90">
    <w:name w:val="ListLabel 62"/>
    <w:qFormat/>
    <w:uiPriority w:val="0"/>
    <w:rPr>
      <w:rFonts w:cs="Courier New"/>
    </w:rPr>
  </w:style>
  <w:style w:type="character" w:customStyle="1" w:styleId="91">
    <w:name w:val="ListLabel 63"/>
    <w:qFormat/>
    <w:uiPriority w:val="0"/>
    <w:rPr>
      <w:color w:val="auto"/>
    </w:rPr>
  </w:style>
  <w:style w:type="character" w:customStyle="1" w:styleId="92">
    <w:name w:val="ListLabel 64"/>
    <w:qFormat/>
    <w:uiPriority w:val="0"/>
    <w:rPr>
      <w:rFonts w:cs="Courier New"/>
    </w:rPr>
  </w:style>
  <w:style w:type="character" w:customStyle="1" w:styleId="93">
    <w:name w:val="ListLabel 65"/>
    <w:qFormat/>
    <w:uiPriority w:val="0"/>
    <w:rPr>
      <w:rFonts w:cs="Courier New"/>
    </w:rPr>
  </w:style>
  <w:style w:type="character" w:customStyle="1" w:styleId="94">
    <w:name w:val="ListLabel 66"/>
    <w:qFormat/>
    <w:uiPriority w:val="0"/>
    <w:rPr>
      <w:rFonts w:cs="Courier New"/>
    </w:rPr>
  </w:style>
  <w:style w:type="character" w:customStyle="1" w:styleId="95">
    <w:name w:val="ListLabel 67"/>
    <w:qFormat/>
    <w:uiPriority w:val="0"/>
    <w:rPr>
      <w:rFonts w:cs="Courier New"/>
    </w:rPr>
  </w:style>
  <w:style w:type="character" w:customStyle="1" w:styleId="96">
    <w:name w:val="ListLabel 68"/>
    <w:qFormat/>
    <w:uiPriority w:val="0"/>
    <w:rPr>
      <w:rFonts w:cs="Courier New"/>
    </w:rPr>
  </w:style>
  <w:style w:type="character" w:customStyle="1" w:styleId="97">
    <w:name w:val="ListLabel 69"/>
    <w:qFormat/>
    <w:uiPriority w:val="0"/>
    <w:rPr>
      <w:rFonts w:cs="Courier New"/>
    </w:rPr>
  </w:style>
  <w:style w:type="character" w:customStyle="1" w:styleId="98">
    <w:name w:val="Bullets"/>
    <w:qFormat/>
    <w:uiPriority w:val="0"/>
    <w:rPr>
      <w:rFonts w:ascii="OpenSymbol" w:hAnsi="OpenSymbol" w:eastAsia="OpenSymbol" w:cs="OpenSymbol"/>
      <w:sz w:val="12"/>
      <w:szCs w:val="12"/>
    </w:rPr>
  </w:style>
  <w:style w:type="character" w:customStyle="1" w:styleId="99">
    <w:name w:val="ListLabel 70"/>
    <w:qFormat/>
    <w:uiPriority w:val="0"/>
    <w:rPr>
      <w:rFonts w:ascii="Times New Roman" w:hAnsi="Times New Roman" w:cs="Wingdings"/>
      <w:b/>
      <w:sz w:val="20"/>
    </w:rPr>
  </w:style>
  <w:style w:type="character" w:customStyle="1" w:styleId="100">
    <w:name w:val="ListLabel 71"/>
    <w:qFormat/>
    <w:uiPriority w:val="0"/>
    <w:rPr>
      <w:rFonts w:cs="Courier New"/>
    </w:rPr>
  </w:style>
  <w:style w:type="character" w:customStyle="1" w:styleId="101">
    <w:name w:val="ListLabel 72"/>
    <w:qFormat/>
    <w:uiPriority w:val="0"/>
    <w:rPr>
      <w:rFonts w:cs="Wingdings"/>
    </w:rPr>
  </w:style>
  <w:style w:type="character" w:customStyle="1" w:styleId="102">
    <w:name w:val="ListLabel 73"/>
    <w:qFormat/>
    <w:uiPriority w:val="0"/>
    <w:rPr>
      <w:rFonts w:cs="Symbol"/>
    </w:rPr>
  </w:style>
  <w:style w:type="character" w:customStyle="1" w:styleId="103">
    <w:name w:val="ListLabel 74"/>
    <w:qFormat/>
    <w:uiPriority w:val="0"/>
    <w:rPr>
      <w:rFonts w:cs="Courier New"/>
    </w:rPr>
  </w:style>
  <w:style w:type="character" w:customStyle="1" w:styleId="104">
    <w:name w:val="ListLabel 75"/>
    <w:qFormat/>
    <w:uiPriority w:val="0"/>
    <w:rPr>
      <w:rFonts w:cs="Wingdings"/>
    </w:rPr>
  </w:style>
  <w:style w:type="character" w:customStyle="1" w:styleId="105">
    <w:name w:val="ListLabel 76"/>
    <w:qFormat/>
    <w:uiPriority w:val="0"/>
    <w:rPr>
      <w:rFonts w:cs="Symbol"/>
    </w:rPr>
  </w:style>
  <w:style w:type="character" w:customStyle="1" w:styleId="106">
    <w:name w:val="ListLabel 77"/>
    <w:qFormat/>
    <w:uiPriority w:val="0"/>
    <w:rPr>
      <w:rFonts w:cs="Courier New"/>
    </w:rPr>
  </w:style>
  <w:style w:type="character" w:customStyle="1" w:styleId="107">
    <w:name w:val="ListLabel 78"/>
    <w:qFormat/>
    <w:uiPriority w:val="0"/>
    <w:rPr>
      <w:rFonts w:cs="Wingdings"/>
    </w:rPr>
  </w:style>
  <w:style w:type="character" w:customStyle="1" w:styleId="108">
    <w:name w:val="ListLabel 79"/>
    <w:qFormat/>
    <w:uiPriority w:val="0"/>
    <w:rPr>
      <w:rFonts w:ascii="Times New Roman" w:hAnsi="Times New Roman" w:cs="Wingdings"/>
      <w:b/>
      <w:sz w:val="23"/>
    </w:rPr>
  </w:style>
  <w:style w:type="character" w:customStyle="1" w:styleId="109">
    <w:name w:val="ListLabel 80"/>
    <w:qFormat/>
    <w:uiPriority w:val="0"/>
    <w:rPr>
      <w:rFonts w:cs="Courier New"/>
    </w:rPr>
  </w:style>
  <w:style w:type="character" w:customStyle="1" w:styleId="110">
    <w:name w:val="ListLabel 81"/>
    <w:qFormat/>
    <w:uiPriority w:val="0"/>
    <w:rPr>
      <w:rFonts w:cs="Wingdings"/>
    </w:rPr>
  </w:style>
  <w:style w:type="character" w:customStyle="1" w:styleId="111">
    <w:name w:val="ListLabel 82"/>
    <w:qFormat/>
    <w:uiPriority w:val="0"/>
    <w:rPr>
      <w:rFonts w:cs="Symbol"/>
    </w:rPr>
  </w:style>
  <w:style w:type="character" w:customStyle="1" w:styleId="112">
    <w:name w:val="ListLabel 83"/>
    <w:qFormat/>
    <w:uiPriority w:val="0"/>
    <w:rPr>
      <w:rFonts w:cs="Courier New"/>
    </w:rPr>
  </w:style>
  <w:style w:type="character" w:customStyle="1" w:styleId="113">
    <w:name w:val="ListLabel 84"/>
    <w:qFormat/>
    <w:uiPriority w:val="0"/>
    <w:rPr>
      <w:rFonts w:cs="Wingdings"/>
    </w:rPr>
  </w:style>
  <w:style w:type="character" w:customStyle="1" w:styleId="114">
    <w:name w:val="ListLabel 85"/>
    <w:qFormat/>
    <w:uiPriority w:val="0"/>
    <w:rPr>
      <w:rFonts w:cs="Symbol"/>
    </w:rPr>
  </w:style>
  <w:style w:type="character" w:customStyle="1" w:styleId="115">
    <w:name w:val="ListLabel 86"/>
    <w:qFormat/>
    <w:uiPriority w:val="0"/>
    <w:rPr>
      <w:rFonts w:cs="Courier New"/>
    </w:rPr>
  </w:style>
  <w:style w:type="character" w:customStyle="1" w:styleId="116">
    <w:name w:val="ListLabel 87"/>
    <w:qFormat/>
    <w:uiPriority w:val="0"/>
    <w:rPr>
      <w:rFonts w:cs="Wingdings"/>
    </w:rPr>
  </w:style>
  <w:style w:type="character" w:customStyle="1" w:styleId="117">
    <w:name w:val="ListLabel 88"/>
    <w:qFormat/>
    <w:uiPriority w:val="0"/>
    <w:rPr>
      <w:rFonts w:ascii="Times New Roman" w:hAnsi="Times New Roman" w:cs="Wingdings"/>
      <w:b/>
      <w:sz w:val="23"/>
    </w:rPr>
  </w:style>
  <w:style w:type="character" w:customStyle="1" w:styleId="118">
    <w:name w:val="ListLabel 89"/>
    <w:qFormat/>
    <w:uiPriority w:val="0"/>
    <w:rPr>
      <w:rFonts w:cs="Courier New"/>
    </w:rPr>
  </w:style>
  <w:style w:type="character" w:customStyle="1" w:styleId="119">
    <w:name w:val="ListLabel 90"/>
    <w:qFormat/>
    <w:uiPriority w:val="0"/>
    <w:rPr>
      <w:rFonts w:cs="Wingdings"/>
    </w:rPr>
  </w:style>
  <w:style w:type="character" w:customStyle="1" w:styleId="120">
    <w:name w:val="ListLabel 91"/>
    <w:qFormat/>
    <w:uiPriority w:val="0"/>
    <w:rPr>
      <w:rFonts w:cs="Symbol"/>
    </w:rPr>
  </w:style>
  <w:style w:type="character" w:customStyle="1" w:styleId="121">
    <w:name w:val="ListLabel 92"/>
    <w:qFormat/>
    <w:uiPriority w:val="0"/>
    <w:rPr>
      <w:rFonts w:cs="Courier New"/>
    </w:rPr>
  </w:style>
  <w:style w:type="character" w:customStyle="1" w:styleId="122">
    <w:name w:val="ListLabel 93"/>
    <w:qFormat/>
    <w:uiPriority w:val="0"/>
    <w:rPr>
      <w:rFonts w:cs="Wingdings"/>
    </w:rPr>
  </w:style>
  <w:style w:type="character" w:customStyle="1" w:styleId="123">
    <w:name w:val="ListLabel 94"/>
    <w:qFormat/>
    <w:uiPriority w:val="0"/>
    <w:rPr>
      <w:rFonts w:cs="Symbol"/>
    </w:rPr>
  </w:style>
  <w:style w:type="character" w:customStyle="1" w:styleId="124">
    <w:name w:val="ListLabel 95"/>
    <w:qFormat/>
    <w:uiPriority w:val="0"/>
    <w:rPr>
      <w:rFonts w:cs="Courier New"/>
    </w:rPr>
  </w:style>
  <w:style w:type="character" w:customStyle="1" w:styleId="125">
    <w:name w:val="ListLabel 96"/>
    <w:qFormat/>
    <w:uiPriority w:val="0"/>
    <w:rPr>
      <w:rFonts w:cs="Wingdings"/>
    </w:rPr>
  </w:style>
  <w:style w:type="character" w:customStyle="1" w:styleId="126">
    <w:name w:val="ListLabel 97"/>
    <w:qFormat/>
    <w:uiPriority w:val="0"/>
    <w:rPr>
      <w:rFonts w:cs="OpenSymbol"/>
      <w:sz w:val="12"/>
      <w:szCs w:val="12"/>
    </w:rPr>
  </w:style>
  <w:style w:type="character" w:customStyle="1" w:styleId="127">
    <w:name w:val="ListLabel 98"/>
    <w:qFormat/>
    <w:uiPriority w:val="0"/>
    <w:rPr>
      <w:rFonts w:cs="OpenSymbol"/>
      <w:sz w:val="12"/>
      <w:szCs w:val="12"/>
    </w:rPr>
  </w:style>
  <w:style w:type="character" w:customStyle="1" w:styleId="128">
    <w:name w:val="ListLabel 99"/>
    <w:qFormat/>
    <w:uiPriority w:val="0"/>
    <w:rPr>
      <w:rFonts w:cs="OpenSymbol"/>
      <w:sz w:val="12"/>
      <w:szCs w:val="12"/>
    </w:rPr>
  </w:style>
  <w:style w:type="character" w:customStyle="1" w:styleId="129">
    <w:name w:val="ListLabel 100"/>
    <w:qFormat/>
    <w:uiPriority w:val="0"/>
    <w:rPr>
      <w:rFonts w:cs="OpenSymbol"/>
      <w:sz w:val="12"/>
      <w:szCs w:val="12"/>
    </w:rPr>
  </w:style>
  <w:style w:type="character" w:customStyle="1" w:styleId="130">
    <w:name w:val="ListLabel 101"/>
    <w:qFormat/>
    <w:uiPriority w:val="0"/>
    <w:rPr>
      <w:rFonts w:cs="OpenSymbol"/>
      <w:sz w:val="12"/>
      <w:szCs w:val="12"/>
    </w:rPr>
  </w:style>
  <w:style w:type="character" w:customStyle="1" w:styleId="131">
    <w:name w:val="ListLabel 102"/>
    <w:qFormat/>
    <w:uiPriority w:val="0"/>
    <w:rPr>
      <w:rFonts w:cs="OpenSymbol"/>
      <w:sz w:val="12"/>
      <w:szCs w:val="12"/>
    </w:rPr>
  </w:style>
  <w:style w:type="character" w:customStyle="1" w:styleId="132">
    <w:name w:val="ListLabel 103"/>
    <w:qFormat/>
    <w:uiPriority w:val="0"/>
    <w:rPr>
      <w:rFonts w:cs="OpenSymbol"/>
      <w:sz w:val="12"/>
      <w:szCs w:val="12"/>
    </w:rPr>
  </w:style>
  <w:style w:type="character" w:customStyle="1" w:styleId="133">
    <w:name w:val="ListLabel 104"/>
    <w:qFormat/>
    <w:uiPriority w:val="0"/>
    <w:rPr>
      <w:rFonts w:cs="OpenSymbol"/>
      <w:sz w:val="12"/>
      <w:szCs w:val="12"/>
    </w:rPr>
  </w:style>
  <w:style w:type="character" w:customStyle="1" w:styleId="134">
    <w:name w:val="ListLabel 105"/>
    <w:qFormat/>
    <w:uiPriority w:val="0"/>
    <w:rPr>
      <w:rFonts w:cs="OpenSymbol"/>
      <w:sz w:val="12"/>
      <w:szCs w:val="12"/>
    </w:rPr>
  </w:style>
  <w:style w:type="character" w:customStyle="1" w:styleId="135">
    <w:name w:val="ListLabel 106"/>
    <w:qFormat/>
    <w:uiPriority w:val="0"/>
    <w:rPr>
      <w:rFonts w:cs="OpenSymbol"/>
      <w:sz w:val="12"/>
      <w:szCs w:val="12"/>
    </w:rPr>
  </w:style>
  <w:style w:type="character" w:customStyle="1" w:styleId="136">
    <w:name w:val="ListLabel 107"/>
    <w:qFormat/>
    <w:uiPriority w:val="0"/>
    <w:rPr>
      <w:rFonts w:cs="OpenSymbol"/>
      <w:sz w:val="12"/>
      <w:szCs w:val="12"/>
    </w:rPr>
  </w:style>
  <w:style w:type="character" w:customStyle="1" w:styleId="137">
    <w:name w:val="ListLabel 108"/>
    <w:qFormat/>
    <w:uiPriority w:val="0"/>
    <w:rPr>
      <w:rFonts w:cs="OpenSymbol"/>
      <w:sz w:val="12"/>
      <w:szCs w:val="12"/>
    </w:rPr>
  </w:style>
  <w:style w:type="character" w:customStyle="1" w:styleId="138">
    <w:name w:val="ListLabel 109"/>
    <w:qFormat/>
    <w:uiPriority w:val="0"/>
    <w:rPr>
      <w:rFonts w:cs="OpenSymbol"/>
      <w:sz w:val="12"/>
      <w:szCs w:val="12"/>
    </w:rPr>
  </w:style>
  <w:style w:type="character" w:customStyle="1" w:styleId="139">
    <w:name w:val="ListLabel 110"/>
    <w:qFormat/>
    <w:uiPriority w:val="0"/>
    <w:rPr>
      <w:rFonts w:cs="OpenSymbol"/>
      <w:sz w:val="12"/>
      <w:szCs w:val="12"/>
    </w:rPr>
  </w:style>
  <w:style w:type="character" w:customStyle="1" w:styleId="140">
    <w:name w:val="ListLabel 111"/>
    <w:qFormat/>
    <w:uiPriority w:val="0"/>
    <w:rPr>
      <w:rFonts w:cs="OpenSymbol"/>
      <w:sz w:val="12"/>
      <w:szCs w:val="12"/>
    </w:rPr>
  </w:style>
  <w:style w:type="character" w:customStyle="1" w:styleId="141">
    <w:name w:val="ListLabel 112"/>
    <w:qFormat/>
    <w:uiPriority w:val="0"/>
    <w:rPr>
      <w:rFonts w:cs="OpenSymbol"/>
      <w:sz w:val="12"/>
      <w:szCs w:val="12"/>
    </w:rPr>
  </w:style>
  <w:style w:type="character" w:customStyle="1" w:styleId="142">
    <w:name w:val="ListLabel 113"/>
    <w:qFormat/>
    <w:uiPriority w:val="0"/>
    <w:rPr>
      <w:rFonts w:cs="OpenSymbol"/>
      <w:sz w:val="12"/>
      <w:szCs w:val="12"/>
    </w:rPr>
  </w:style>
  <w:style w:type="character" w:customStyle="1" w:styleId="143">
    <w:name w:val="ListLabel 114"/>
    <w:qFormat/>
    <w:uiPriority w:val="0"/>
    <w:rPr>
      <w:rFonts w:cs="OpenSymbol"/>
      <w:sz w:val="12"/>
      <w:szCs w:val="12"/>
    </w:rPr>
  </w:style>
  <w:style w:type="character" w:customStyle="1" w:styleId="144">
    <w:name w:val="ListLabel 115"/>
    <w:qFormat/>
    <w:uiPriority w:val="0"/>
    <w:rPr>
      <w:rFonts w:cs="OpenSymbol"/>
      <w:sz w:val="12"/>
      <w:szCs w:val="12"/>
    </w:rPr>
  </w:style>
  <w:style w:type="character" w:customStyle="1" w:styleId="145">
    <w:name w:val="ListLabel 116"/>
    <w:qFormat/>
    <w:uiPriority w:val="0"/>
    <w:rPr>
      <w:rFonts w:cs="OpenSymbol"/>
      <w:sz w:val="12"/>
      <w:szCs w:val="12"/>
    </w:rPr>
  </w:style>
  <w:style w:type="character" w:customStyle="1" w:styleId="146">
    <w:name w:val="ListLabel 117"/>
    <w:qFormat/>
    <w:uiPriority w:val="0"/>
    <w:rPr>
      <w:rFonts w:cs="OpenSymbol"/>
      <w:sz w:val="12"/>
      <w:szCs w:val="12"/>
    </w:rPr>
  </w:style>
  <w:style w:type="character" w:customStyle="1" w:styleId="147">
    <w:name w:val="ListLabel 118"/>
    <w:qFormat/>
    <w:uiPriority w:val="0"/>
    <w:rPr>
      <w:rFonts w:cs="OpenSymbol"/>
      <w:sz w:val="12"/>
      <w:szCs w:val="12"/>
    </w:rPr>
  </w:style>
  <w:style w:type="character" w:customStyle="1" w:styleId="148">
    <w:name w:val="ListLabel 119"/>
    <w:qFormat/>
    <w:uiPriority w:val="0"/>
    <w:rPr>
      <w:rFonts w:cs="OpenSymbol"/>
      <w:sz w:val="12"/>
      <w:szCs w:val="12"/>
    </w:rPr>
  </w:style>
  <w:style w:type="character" w:customStyle="1" w:styleId="149">
    <w:name w:val="ListLabel 120"/>
    <w:qFormat/>
    <w:uiPriority w:val="0"/>
    <w:rPr>
      <w:rFonts w:cs="OpenSymbol"/>
      <w:sz w:val="12"/>
      <w:szCs w:val="12"/>
    </w:rPr>
  </w:style>
  <w:style w:type="character" w:customStyle="1" w:styleId="150">
    <w:name w:val="ListLabel 121"/>
    <w:qFormat/>
    <w:uiPriority w:val="0"/>
    <w:rPr>
      <w:rFonts w:cs="OpenSymbol"/>
      <w:sz w:val="12"/>
      <w:szCs w:val="12"/>
    </w:rPr>
  </w:style>
  <w:style w:type="character" w:customStyle="1" w:styleId="151">
    <w:name w:val="ListLabel 122"/>
    <w:qFormat/>
    <w:uiPriority w:val="0"/>
    <w:rPr>
      <w:rFonts w:cs="OpenSymbol"/>
      <w:sz w:val="12"/>
      <w:szCs w:val="12"/>
    </w:rPr>
  </w:style>
  <w:style w:type="character" w:customStyle="1" w:styleId="152">
    <w:name w:val="ListLabel 123"/>
    <w:qFormat/>
    <w:uiPriority w:val="0"/>
    <w:rPr>
      <w:rFonts w:cs="OpenSymbol"/>
      <w:sz w:val="12"/>
      <w:szCs w:val="12"/>
    </w:rPr>
  </w:style>
  <w:style w:type="character" w:customStyle="1" w:styleId="153">
    <w:name w:val="ListLabel 124"/>
    <w:qFormat/>
    <w:uiPriority w:val="0"/>
    <w:rPr>
      <w:rFonts w:cs="OpenSymbol"/>
      <w:sz w:val="12"/>
      <w:szCs w:val="12"/>
    </w:rPr>
  </w:style>
  <w:style w:type="character" w:customStyle="1" w:styleId="154">
    <w:name w:val="ListLabel 125"/>
    <w:qFormat/>
    <w:uiPriority w:val="0"/>
    <w:rPr>
      <w:rFonts w:cs="OpenSymbol"/>
      <w:sz w:val="12"/>
      <w:szCs w:val="12"/>
    </w:rPr>
  </w:style>
  <w:style w:type="character" w:customStyle="1" w:styleId="155">
    <w:name w:val="ListLabel 126"/>
    <w:qFormat/>
    <w:uiPriority w:val="0"/>
    <w:rPr>
      <w:rFonts w:cs="OpenSymbol"/>
      <w:sz w:val="12"/>
      <w:szCs w:val="12"/>
    </w:rPr>
  </w:style>
  <w:style w:type="character" w:customStyle="1" w:styleId="156">
    <w:name w:val="ListLabel 127"/>
    <w:qFormat/>
    <w:uiPriority w:val="0"/>
    <w:rPr>
      <w:rFonts w:cs="OpenSymbol"/>
      <w:sz w:val="12"/>
      <w:szCs w:val="12"/>
    </w:rPr>
  </w:style>
  <w:style w:type="character" w:customStyle="1" w:styleId="157">
    <w:name w:val="ListLabel 128"/>
    <w:qFormat/>
    <w:uiPriority w:val="0"/>
    <w:rPr>
      <w:rFonts w:cs="OpenSymbol"/>
      <w:sz w:val="12"/>
      <w:szCs w:val="12"/>
    </w:rPr>
  </w:style>
  <w:style w:type="character" w:customStyle="1" w:styleId="158">
    <w:name w:val="ListLabel 129"/>
    <w:qFormat/>
    <w:uiPriority w:val="0"/>
    <w:rPr>
      <w:rFonts w:cs="OpenSymbol"/>
      <w:sz w:val="12"/>
      <w:szCs w:val="12"/>
    </w:rPr>
  </w:style>
  <w:style w:type="character" w:customStyle="1" w:styleId="159">
    <w:name w:val="ListLabel 130"/>
    <w:qFormat/>
    <w:uiPriority w:val="0"/>
    <w:rPr>
      <w:rFonts w:cs="OpenSymbol"/>
      <w:sz w:val="12"/>
      <w:szCs w:val="12"/>
    </w:rPr>
  </w:style>
  <w:style w:type="character" w:customStyle="1" w:styleId="160">
    <w:name w:val="ListLabel 131"/>
    <w:qFormat/>
    <w:uiPriority w:val="0"/>
    <w:rPr>
      <w:rFonts w:cs="OpenSymbol"/>
      <w:sz w:val="12"/>
      <w:szCs w:val="12"/>
    </w:rPr>
  </w:style>
  <w:style w:type="character" w:customStyle="1" w:styleId="161">
    <w:name w:val="ListLabel 132"/>
    <w:qFormat/>
    <w:uiPriority w:val="0"/>
    <w:rPr>
      <w:rFonts w:cs="OpenSymbol"/>
      <w:sz w:val="12"/>
      <w:szCs w:val="12"/>
    </w:rPr>
  </w:style>
  <w:style w:type="character" w:customStyle="1" w:styleId="162">
    <w:name w:val="ListLabel 133"/>
    <w:qFormat/>
    <w:uiPriority w:val="0"/>
    <w:rPr>
      <w:rFonts w:cs="OpenSymbol"/>
      <w:sz w:val="12"/>
      <w:szCs w:val="12"/>
    </w:rPr>
  </w:style>
  <w:style w:type="character" w:customStyle="1" w:styleId="163">
    <w:name w:val="ListLabel 134"/>
    <w:qFormat/>
    <w:uiPriority w:val="0"/>
    <w:rPr>
      <w:rFonts w:cs="OpenSymbol"/>
      <w:sz w:val="12"/>
      <w:szCs w:val="12"/>
    </w:rPr>
  </w:style>
  <w:style w:type="character" w:customStyle="1" w:styleId="164">
    <w:name w:val="ListLabel 135"/>
    <w:qFormat/>
    <w:uiPriority w:val="0"/>
    <w:rPr>
      <w:rFonts w:cs="OpenSymbol"/>
      <w:sz w:val="12"/>
      <w:szCs w:val="12"/>
    </w:rPr>
  </w:style>
  <w:style w:type="character" w:customStyle="1" w:styleId="165">
    <w:name w:val="ListLabel 136"/>
    <w:qFormat/>
    <w:uiPriority w:val="0"/>
    <w:rPr>
      <w:rFonts w:cs="OpenSymbol"/>
      <w:sz w:val="12"/>
      <w:szCs w:val="12"/>
    </w:rPr>
  </w:style>
  <w:style w:type="character" w:customStyle="1" w:styleId="166">
    <w:name w:val="ListLabel 137"/>
    <w:qFormat/>
    <w:uiPriority w:val="0"/>
    <w:rPr>
      <w:rFonts w:cs="OpenSymbol"/>
      <w:sz w:val="12"/>
      <w:szCs w:val="12"/>
    </w:rPr>
  </w:style>
  <w:style w:type="character" w:customStyle="1" w:styleId="167">
    <w:name w:val="ListLabel 138"/>
    <w:qFormat/>
    <w:uiPriority w:val="0"/>
    <w:rPr>
      <w:rFonts w:cs="OpenSymbol"/>
      <w:sz w:val="12"/>
      <w:szCs w:val="12"/>
    </w:rPr>
  </w:style>
  <w:style w:type="character" w:customStyle="1" w:styleId="168">
    <w:name w:val="ListLabel 139"/>
    <w:qFormat/>
    <w:uiPriority w:val="0"/>
    <w:rPr>
      <w:rFonts w:cs="OpenSymbol"/>
      <w:sz w:val="12"/>
      <w:szCs w:val="12"/>
    </w:rPr>
  </w:style>
  <w:style w:type="character" w:customStyle="1" w:styleId="169">
    <w:name w:val="ListLabel 140"/>
    <w:qFormat/>
    <w:uiPriority w:val="0"/>
    <w:rPr>
      <w:rFonts w:cs="OpenSymbol"/>
      <w:sz w:val="12"/>
      <w:szCs w:val="12"/>
    </w:rPr>
  </w:style>
  <w:style w:type="character" w:customStyle="1" w:styleId="170">
    <w:name w:val="ListLabel 141"/>
    <w:qFormat/>
    <w:uiPriority w:val="0"/>
    <w:rPr>
      <w:rFonts w:cs="OpenSymbol"/>
      <w:sz w:val="12"/>
      <w:szCs w:val="12"/>
    </w:rPr>
  </w:style>
  <w:style w:type="character" w:customStyle="1" w:styleId="171">
    <w:name w:val="ListLabel 142"/>
    <w:qFormat/>
    <w:uiPriority w:val="0"/>
    <w:rPr>
      <w:rFonts w:cs="OpenSymbol"/>
      <w:sz w:val="12"/>
      <w:szCs w:val="12"/>
    </w:rPr>
  </w:style>
  <w:style w:type="character" w:customStyle="1" w:styleId="172">
    <w:name w:val="ListLabel 143"/>
    <w:qFormat/>
    <w:uiPriority w:val="0"/>
    <w:rPr>
      <w:rFonts w:cs="OpenSymbol"/>
      <w:sz w:val="12"/>
      <w:szCs w:val="12"/>
    </w:rPr>
  </w:style>
  <w:style w:type="character" w:customStyle="1" w:styleId="173">
    <w:name w:val="ListLabel 144"/>
    <w:qFormat/>
    <w:uiPriority w:val="0"/>
    <w:rPr>
      <w:rFonts w:cs="OpenSymbol"/>
      <w:sz w:val="12"/>
      <w:szCs w:val="12"/>
    </w:rPr>
  </w:style>
  <w:style w:type="character" w:customStyle="1" w:styleId="174">
    <w:name w:val="ListLabel 145"/>
    <w:qFormat/>
    <w:uiPriority w:val="0"/>
    <w:rPr>
      <w:rFonts w:cs="OpenSymbol"/>
      <w:sz w:val="12"/>
      <w:szCs w:val="12"/>
    </w:rPr>
  </w:style>
  <w:style w:type="character" w:customStyle="1" w:styleId="175">
    <w:name w:val="ListLabel 146"/>
    <w:qFormat/>
    <w:uiPriority w:val="0"/>
    <w:rPr>
      <w:rFonts w:cs="OpenSymbol"/>
      <w:sz w:val="12"/>
      <w:szCs w:val="12"/>
    </w:rPr>
  </w:style>
  <w:style w:type="character" w:customStyle="1" w:styleId="176">
    <w:name w:val="ListLabel 147"/>
    <w:qFormat/>
    <w:uiPriority w:val="0"/>
    <w:rPr>
      <w:rFonts w:cs="OpenSymbol"/>
      <w:sz w:val="12"/>
      <w:szCs w:val="12"/>
    </w:rPr>
  </w:style>
  <w:style w:type="character" w:customStyle="1" w:styleId="177">
    <w:name w:val="ListLabel 148"/>
    <w:qFormat/>
    <w:uiPriority w:val="0"/>
    <w:rPr>
      <w:rFonts w:cs="OpenSymbol"/>
      <w:sz w:val="12"/>
      <w:szCs w:val="12"/>
    </w:rPr>
  </w:style>
  <w:style w:type="character" w:customStyle="1" w:styleId="178">
    <w:name w:val="ListLabel 149"/>
    <w:qFormat/>
    <w:uiPriority w:val="0"/>
    <w:rPr>
      <w:rFonts w:cs="OpenSymbol"/>
      <w:sz w:val="12"/>
      <w:szCs w:val="12"/>
    </w:rPr>
  </w:style>
  <w:style w:type="character" w:customStyle="1" w:styleId="179">
    <w:name w:val="ListLabel 150"/>
    <w:qFormat/>
    <w:uiPriority w:val="0"/>
    <w:rPr>
      <w:rFonts w:cs="OpenSymbol"/>
      <w:sz w:val="12"/>
      <w:szCs w:val="12"/>
    </w:rPr>
  </w:style>
  <w:style w:type="character" w:customStyle="1" w:styleId="180">
    <w:name w:val="ListLabel 151"/>
    <w:qFormat/>
    <w:uiPriority w:val="0"/>
    <w:rPr>
      <w:rFonts w:cs="OpenSymbol"/>
      <w:sz w:val="12"/>
      <w:szCs w:val="12"/>
    </w:rPr>
  </w:style>
  <w:style w:type="character" w:customStyle="1" w:styleId="181">
    <w:name w:val="ListLabel 152"/>
    <w:qFormat/>
    <w:uiPriority w:val="0"/>
    <w:rPr>
      <w:rFonts w:cs="OpenSymbol"/>
      <w:sz w:val="12"/>
      <w:szCs w:val="12"/>
    </w:rPr>
  </w:style>
  <w:style w:type="character" w:customStyle="1" w:styleId="182">
    <w:name w:val="ListLabel 153"/>
    <w:qFormat/>
    <w:uiPriority w:val="0"/>
    <w:rPr>
      <w:rFonts w:cs="OpenSymbol"/>
      <w:sz w:val="12"/>
      <w:szCs w:val="12"/>
    </w:rPr>
  </w:style>
  <w:style w:type="character" w:customStyle="1" w:styleId="183">
    <w:name w:val="ListLabel 154"/>
    <w:qFormat/>
    <w:uiPriority w:val="0"/>
    <w:rPr>
      <w:rFonts w:cs="OpenSymbol"/>
      <w:sz w:val="12"/>
      <w:szCs w:val="12"/>
    </w:rPr>
  </w:style>
  <w:style w:type="character" w:customStyle="1" w:styleId="184">
    <w:name w:val="ListLabel 155"/>
    <w:qFormat/>
    <w:uiPriority w:val="0"/>
    <w:rPr>
      <w:rFonts w:cs="OpenSymbol"/>
      <w:sz w:val="12"/>
      <w:szCs w:val="12"/>
    </w:rPr>
  </w:style>
  <w:style w:type="character" w:customStyle="1" w:styleId="185">
    <w:name w:val="ListLabel 156"/>
    <w:qFormat/>
    <w:uiPriority w:val="0"/>
    <w:rPr>
      <w:rFonts w:cs="OpenSymbol"/>
      <w:sz w:val="12"/>
      <w:szCs w:val="12"/>
    </w:rPr>
  </w:style>
  <w:style w:type="character" w:customStyle="1" w:styleId="186">
    <w:name w:val="ListLabel 157"/>
    <w:qFormat/>
    <w:uiPriority w:val="0"/>
    <w:rPr>
      <w:rFonts w:cs="OpenSymbol"/>
      <w:sz w:val="12"/>
      <w:szCs w:val="12"/>
    </w:rPr>
  </w:style>
  <w:style w:type="character" w:customStyle="1" w:styleId="187">
    <w:name w:val="ListLabel 158"/>
    <w:qFormat/>
    <w:uiPriority w:val="0"/>
    <w:rPr>
      <w:rFonts w:cs="OpenSymbol"/>
      <w:sz w:val="12"/>
      <w:szCs w:val="12"/>
    </w:rPr>
  </w:style>
  <w:style w:type="character" w:customStyle="1" w:styleId="188">
    <w:name w:val="ListLabel 159"/>
    <w:qFormat/>
    <w:uiPriority w:val="0"/>
    <w:rPr>
      <w:rFonts w:cs="OpenSymbol"/>
      <w:sz w:val="12"/>
      <w:szCs w:val="12"/>
    </w:rPr>
  </w:style>
  <w:style w:type="character" w:customStyle="1" w:styleId="189">
    <w:name w:val="ListLabel 160"/>
    <w:qFormat/>
    <w:uiPriority w:val="0"/>
    <w:rPr>
      <w:rFonts w:ascii="Times New Roman" w:hAnsi="Times New Roman" w:cs="Wingdings"/>
      <w:b/>
      <w:sz w:val="20"/>
    </w:rPr>
  </w:style>
  <w:style w:type="character" w:customStyle="1" w:styleId="190">
    <w:name w:val="ListLabel 161"/>
    <w:qFormat/>
    <w:uiPriority w:val="0"/>
    <w:rPr>
      <w:rFonts w:cs="Courier New"/>
    </w:rPr>
  </w:style>
  <w:style w:type="character" w:customStyle="1" w:styleId="191">
    <w:name w:val="ListLabel 162"/>
    <w:qFormat/>
    <w:uiPriority w:val="0"/>
    <w:rPr>
      <w:rFonts w:cs="Wingdings"/>
    </w:rPr>
  </w:style>
  <w:style w:type="character" w:customStyle="1" w:styleId="192">
    <w:name w:val="ListLabel 163"/>
    <w:qFormat/>
    <w:uiPriority w:val="0"/>
    <w:rPr>
      <w:rFonts w:cs="Symbol"/>
    </w:rPr>
  </w:style>
  <w:style w:type="character" w:customStyle="1" w:styleId="193">
    <w:name w:val="ListLabel 164"/>
    <w:qFormat/>
    <w:uiPriority w:val="0"/>
    <w:rPr>
      <w:rFonts w:cs="Courier New"/>
    </w:rPr>
  </w:style>
  <w:style w:type="character" w:customStyle="1" w:styleId="194">
    <w:name w:val="ListLabel 165"/>
    <w:qFormat/>
    <w:uiPriority w:val="0"/>
    <w:rPr>
      <w:rFonts w:cs="Wingdings"/>
    </w:rPr>
  </w:style>
  <w:style w:type="character" w:customStyle="1" w:styleId="195">
    <w:name w:val="ListLabel 166"/>
    <w:qFormat/>
    <w:uiPriority w:val="0"/>
    <w:rPr>
      <w:rFonts w:cs="Symbol"/>
    </w:rPr>
  </w:style>
  <w:style w:type="character" w:customStyle="1" w:styleId="196">
    <w:name w:val="ListLabel 167"/>
    <w:qFormat/>
    <w:uiPriority w:val="0"/>
    <w:rPr>
      <w:rFonts w:cs="Courier New"/>
    </w:rPr>
  </w:style>
  <w:style w:type="character" w:customStyle="1" w:styleId="197">
    <w:name w:val="ListLabel 168"/>
    <w:qFormat/>
    <w:uiPriority w:val="0"/>
    <w:rPr>
      <w:rFonts w:cs="Wingdings"/>
    </w:rPr>
  </w:style>
  <w:style w:type="character" w:customStyle="1" w:styleId="198">
    <w:name w:val="ListLabel 169"/>
    <w:qFormat/>
    <w:uiPriority w:val="0"/>
    <w:rPr>
      <w:rFonts w:ascii="Times New Roman" w:hAnsi="Times New Roman" w:cs="Wingdings"/>
      <w:b/>
      <w:sz w:val="23"/>
    </w:rPr>
  </w:style>
  <w:style w:type="character" w:customStyle="1" w:styleId="199">
    <w:name w:val="ListLabel 170"/>
    <w:qFormat/>
    <w:uiPriority w:val="0"/>
    <w:rPr>
      <w:rFonts w:cs="Courier New"/>
    </w:rPr>
  </w:style>
  <w:style w:type="character" w:customStyle="1" w:styleId="200">
    <w:name w:val="ListLabel 171"/>
    <w:qFormat/>
    <w:uiPriority w:val="0"/>
    <w:rPr>
      <w:rFonts w:cs="Wingdings"/>
    </w:rPr>
  </w:style>
  <w:style w:type="character" w:customStyle="1" w:styleId="201">
    <w:name w:val="ListLabel 172"/>
    <w:qFormat/>
    <w:uiPriority w:val="0"/>
    <w:rPr>
      <w:rFonts w:cs="Symbol"/>
    </w:rPr>
  </w:style>
  <w:style w:type="character" w:customStyle="1" w:styleId="202">
    <w:name w:val="ListLabel 173"/>
    <w:qFormat/>
    <w:uiPriority w:val="0"/>
    <w:rPr>
      <w:rFonts w:cs="Courier New"/>
    </w:rPr>
  </w:style>
  <w:style w:type="character" w:customStyle="1" w:styleId="203">
    <w:name w:val="ListLabel 174"/>
    <w:qFormat/>
    <w:uiPriority w:val="0"/>
    <w:rPr>
      <w:rFonts w:cs="Wingdings"/>
    </w:rPr>
  </w:style>
  <w:style w:type="character" w:customStyle="1" w:styleId="204">
    <w:name w:val="ListLabel 175"/>
    <w:qFormat/>
    <w:uiPriority w:val="0"/>
    <w:rPr>
      <w:rFonts w:cs="Symbol"/>
    </w:rPr>
  </w:style>
  <w:style w:type="character" w:customStyle="1" w:styleId="205">
    <w:name w:val="ListLabel 176"/>
    <w:qFormat/>
    <w:uiPriority w:val="0"/>
    <w:rPr>
      <w:rFonts w:cs="Courier New"/>
    </w:rPr>
  </w:style>
  <w:style w:type="character" w:customStyle="1" w:styleId="206">
    <w:name w:val="ListLabel 177"/>
    <w:qFormat/>
    <w:uiPriority w:val="0"/>
    <w:rPr>
      <w:rFonts w:cs="Wingdings"/>
    </w:rPr>
  </w:style>
  <w:style w:type="character" w:customStyle="1" w:styleId="207">
    <w:name w:val="ListLabel 178"/>
    <w:qFormat/>
    <w:uiPriority w:val="0"/>
    <w:rPr>
      <w:rFonts w:ascii="Times New Roman" w:hAnsi="Times New Roman" w:cs="Wingdings"/>
      <w:b/>
      <w:sz w:val="23"/>
    </w:rPr>
  </w:style>
  <w:style w:type="character" w:customStyle="1" w:styleId="208">
    <w:name w:val="ListLabel 179"/>
    <w:qFormat/>
    <w:uiPriority w:val="0"/>
    <w:rPr>
      <w:rFonts w:cs="Courier New"/>
    </w:rPr>
  </w:style>
  <w:style w:type="character" w:customStyle="1" w:styleId="209">
    <w:name w:val="ListLabel 180"/>
    <w:qFormat/>
    <w:uiPriority w:val="0"/>
    <w:rPr>
      <w:rFonts w:cs="Wingdings"/>
    </w:rPr>
  </w:style>
  <w:style w:type="character" w:customStyle="1" w:styleId="210">
    <w:name w:val="ListLabel 181"/>
    <w:qFormat/>
    <w:uiPriority w:val="0"/>
    <w:rPr>
      <w:rFonts w:cs="Symbol"/>
    </w:rPr>
  </w:style>
  <w:style w:type="character" w:customStyle="1" w:styleId="211">
    <w:name w:val="ListLabel 182"/>
    <w:qFormat/>
    <w:uiPriority w:val="0"/>
    <w:rPr>
      <w:rFonts w:cs="Courier New"/>
    </w:rPr>
  </w:style>
  <w:style w:type="character" w:customStyle="1" w:styleId="212">
    <w:name w:val="ListLabel 183"/>
    <w:qFormat/>
    <w:uiPriority w:val="0"/>
    <w:rPr>
      <w:rFonts w:cs="Wingdings"/>
    </w:rPr>
  </w:style>
  <w:style w:type="character" w:customStyle="1" w:styleId="213">
    <w:name w:val="ListLabel 184"/>
    <w:qFormat/>
    <w:uiPriority w:val="0"/>
    <w:rPr>
      <w:rFonts w:cs="Symbol"/>
    </w:rPr>
  </w:style>
  <w:style w:type="character" w:customStyle="1" w:styleId="214">
    <w:name w:val="ListLabel 185"/>
    <w:qFormat/>
    <w:uiPriority w:val="0"/>
    <w:rPr>
      <w:rFonts w:cs="Courier New"/>
    </w:rPr>
  </w:style>
  <w:style w:type="character" w:customStyle="1" w:styleId="215">
    <w:name w:val="ListLabel 186"/>
    <w:qFormat/>
    <w:uiPriority w:val="0"/>
    <w:rPr>
      <w:rFonts w:cs="Wingdings"/>
    </w:rPr>
  </w:style>
  <w:style w:type="character" w:customStyle="1" w:styleId="216">
    <w:name w:val="ListLabel 187"/>
    <w:qFormat/>
    <w:uiPriority w:val="0"/>
    <w:rPr>
      <w:rFonts w:cs="OpenSymbol"/>
      <w:sz w:val="12"/>
      <w:szCs w:val="12"/>
    </w:rPr>
  </w:style>
  <w:style w:type="character" w:customStyle="1" w:styleId="217">
    <w:name w:val="ListLabel 188"/>
    <w:qFormat/>
    <w:uiPriority w:val="0"/>
    <w:rPr>
      <w:rFonts w:cs="OpenSymbol"/>
      <w:sz w:val="12"/>
      <w:szCs w:val="12"/>
    </w:rPr>
  </w:style>
  <w:style w:type="character" w:customStyle="1" w:styleId="218">
    <w:name w:val="ListLabel 189"/>
    <w:qFormat/>
    <w:uiPriority w:val="0"/>
    <w:rPr>
      <w:rFonts w:cs="OpenSymbol"/>
      <w:sz w:val="12"/>
      <w:szCs w:val="12"/>
    </w:rPr>
  </w:style>
  <w:style w:type="character" w:customStyle="1" w:styleId="219">
    <w:name w:val="ListLabel 190"/>
    <w:qFormat/>
    <w:uiPriority w:val="0"/>
    <w:rPr>
      <w:rFonts w:cs="OpenSymbol"/>
      <w:sz w:val="12"/>
      <w:szCs w:val="12"/>
    </w:rPr>
  </w:style>
  <w:style w:type="character" w:customStyle="1" w:styleId="220">
    <w:name w:val="ListLabel 191"/>
    <w:qFormat/>
    <w:uiPriority w:val="0"/>
    <w:rPr>
      <w:rFonts w:cs="OpenSymbol"/>
      <w:sz w:val="12"/>
      <w:szCs w:val="12"/>
    </w:rPr>
  </w:style>
  <w:style w:type="character" w:customStyle="1" w:styleId="221">
    <w:name w:val="ListLabel 192"/>
    <w:qFormat/>
    <w:uiPriority w:val="0"/>
    <w:rPr>
      <w:rFonts w:cs="OpenSymbol"/>
      <w:sz w:val="12"/>
      <w:szCs w:val="12"/>
    </w:rPr>
  </w:style>
  <w:style w:type="character" w:customStyle="1" w:styleId="222">
    <w:name w:val="ListLabel 193"/>
    <w:qFormat/>
    <w:uiPriority w:val="0"/>
    <w:rPr>
      <w:rFonts w:cs="OpenSymbol"/>
      <w:sz w:val="12"/>
      <w:szCs w:val="12"/>
    </w:rPr>
  </w:style>
  <w:style w:type="character" w:customStyle="1" w:styleId="223">
    <w:name w:val="ListLabel 194"/>
    <w:qFormat/>
    <w:uiPriority w:val="0"/>
    <w:rPr>
      <w:rFonts w:cs="OpenSymbol"/>
      <w:sz w:val="12"/>
      <w:szCs w:val="12"/>
    </w:rPr>
  </w:style>
  <w:style w:type="character" w:customStyle="1" w:styleId="224">
    <w:name w:val="ListLabel 195"/>
    <w:qFormat/>
    <w:uiPriority w:val="0"/>
    <w:rPr>
      <w:rFonts w:cs="OpenSymbol"/>
      <w:sz w:val="12"/>
      <w:szCs w:val="12"/>
    </w:rPr>
  </w:style>
  <w:style w:type="character" w:customStyle="1" w:styleId="225">
    <w:name w:val="ListLabel 196"/>
    <w:qFormat/>
    <w:uiPriority w:val="0"/>
    <w:rPr>
      <w:rFonts w:cs="OpenSymbol"/>
      <w:sz w:val="12"/>
      <w:szCs w:val="12"/>
    </w:rPr>
  </w:style>
  <w:style w:type="character" w:customStyle="1" w:styleId="226">
    <w:name w:val="ListLabel 197"/>
    <w:qFormat/>
    <w:uiPriority w:val="0"/>
    <w:rPr>
      <w:rFonts w:cs="OpenSymbol"/>
      <w:sz w:val="12"/>
      <w:szCs w:val="12"/>
    </w:rPr>
  </w:style>
  <w:style w:type="character" w:customStyle="1" w:styleId="227">
    <w:name w:val="ListLabel 198"/>
    <w:qFormat/>
    <w:uiPriority w:val="0"/>
    <w:rPr>
      <w:rFonts w:cs="OpenSymbol"/>
      <w:sz w:val="12"/>
      <w:szCs w:val="12"/>
    </w:rPr>
  </w:style>
  <w:style w:type="character" w:customStyle="1" w:styleId="228">
    <w:name w:val="ListLabel 199"/>
    <w:qFormat/>
    <w:uiPriority w:val="0"/>
    <w:rPr>
      <w:rFonts w:cs="OpenSymbol"/>
      <w:sz w:val="12"/>
      <w:szCs w:val="12"/>
    </w:rPr>
  </w:style>
  <w:style w:type="character" w:customStyle="1" w:styleId="229">
    <w:name w:val="ListLabel 200"/>
    <w:qFormat/>
    <w:uiPriority w:val="0"/>
    <w:rPr>
      <w:rFonts w:cs="OpenSymbol"/>
      <w:sz w:val="12"/>
      <w:szCs w:val="12"/>
    </w:rPr>
  </w:style>
  <w:style w:type="character" w:customStyle="1" w:styleId="230">
    <w:name w:val="ListLabel 201"/>
    <w:qFormat/>
    <w:uiPriority w:val="0"/>
    <w:rPr>
      <w:rFonts w:cs="OpenSymbol"/>
      <w:sz w:val="12"/>
      <w:szCs w:val="12"/>
    </w:rPr>
  </w:style>
  <w:style w:type="character" w:customStyle="1" w:styleId="231">
    <w:name w:val="ListLabel 202"/>
    <w:qFormat/>
    <w:uiPriority w:val="0"/>
    <w:rPr>
      <w:rFonts w:cs="OpenSymbol"/>
      <w:sz w:val="12"/>
      <w:szCs w:val="12"/>
    </w:rPr>
  </w:style>
  <w:style w:type="character" w:customStyle="1" w:styleId="232">
    <w:name w:val="ListLabel 203"/>
    <w:qFormat/>
    <w:uiPriority w:val="0"/>
    <w:rPr>
      <w:rFonts w:cs="OpenSymbol"/>
      <w:sz w:val="12"/>
      <w:szCs w:val="12"/>
    </w:rPr>
  </w:style>
  <w:style w:type="character" w:customStyle="1" w:styleId="233">
    <w:name w:val="ListLabel 204"/>
    <w:qFormat/>
    <w:uiPriority w:val="0"/>
    <w:rPr>
      <w:rFonts w:cs="OpenSymbol"/>
      <w:sz w:val="12"/>
      <w:szCs w:val="12"/>
    </w:rPr>
  </w:style>
  <w:style w:type="character" w:customStyle="1" w:styleId="234">
    <w:name w:val="ListLabel 205"/>
    <w:qFormat/>
    <w:uiPriority w:val="0"/>
    <w:rPr>
      <w:rFonts w:cs="OpenSymbol"/>
      <w:sz w:val="12"/>
      <w:szCs w:val="12"/>
    </w:rPr>
  </w:style>
  <w:style w:type="character" w:customStyle="1" w:styleId="235">
    <w:name w:val="ListLabel 206"/>
    <w:qFormat/>
    <w:uiPriority w:val="0"/>
    <w:rPr>
      <w:rFonts w:cs="OpenSymbol"/>
      <w:sz w:val="12"/>
      <w:szCs w:val="12"/>
    </w:rPr>
  </w:style>
  <w:style w:type="character" w:customStyle="1" w:styleId="236">
    <w:name w:val="ListLabel 207"/>
    <w:qFormat/>
    <w:uiPriority w:val="0"/>
    <w:rPr>
      <w:rFonts w:cs="OpenSymbol"/>
      <w:sz w:val="12"/>
      <w:szCs w:val="12"/>
    </w:rPr>
  </w:style>
  <w:style w:type="character" w:customStyle="1" w:styleId="237">
    <w:name w:val="ListLabel 208"/>
    <w:qFormat/>
    <w:uiPriority w:val="0"/>
    <w:rPr>
      <w:rFonts w:cs="OpenSymbol"/>
      <w:sz w:val="12"/>
      <w:szCs w:val="12"/>
    </w:rPr>
  </w:style>
  <w:style w:type="character" w:customStyle="1" w:styleId="238">
    <w:name w:val="ListLabel 209"/>
    <w:qFormat/>
    <w:uiPriority w:val="0"/>
    <w:rPr>
      <w:rFonts w:cs="OpenSymbol"/>
      <w:sz w:val="12"/>
      <w:szCs w:val="12"/>
    </w:rPr>
  </w:style>
  <w:style w:type="character" w:customStyle="1" w:styleId="239">
    <w:name w:val="ListLabel 210"/>
    <w:qFormat/>
    <w:uiPriority w:val="0"/>
    <w:rPr>
      <w:rFonts w:cs="OpenSymbol"/>
      <w:sz w:val="12"/>
      <w:szCs w:val="12"/>
    </w:rPr>
  </w:style>
  <w:style w:type="character" w:customStyle="1" w:styleId="240">
    <w:name w:val="ListLabel 211"/>
    <w:qFormat/>
    <w:uiPriority w:val="0"/>
    <w:rPr>
      <w:rFonts w:cs="OpenSymbol"/>
      <w:sz w:val="12"/>
      <w:szCs w:val="12"/>
    </w:rPr>
  </w:style>
  <w:style w:type="character" w:customStyle="1" w:styleId="241">
    <w:name w:val="ListLabel 212"/>
    <w:qFormat/>
    <w:uiPriority w:val="0"/>
    <w:rPr>
      <w:rFonts w:cs="OpenSymbol"/>
      <w:sz w:val="12"/>
      <w:szCs w:val="12"/>
    </w:rPr>
  </w:style>
  <w:style w:type="character" w:customStyle="1" w:styleId="242">
    <w:name w:val="ListLabel 213"/>
    <w:qFormat/>
    <w:uiPriority w:val="0"/>
    <w:rPr>
      <w:rFonts w:cs="OpenSymbol"/>
      <w:sz w:val="12"/>
      <w:szCs w:val="12"/>
    </w:rPr>
  </w:style>
  <w:style w:type="character" w:customStyle="1" w:styleId="243">
    <w:name w:val="ListLabel 214"/>
    <w:qFormat/>
    <w:uiPriority w:val="0"/>
    <w:rPr>
      <w:rFonts w:cs="OpenSymbol"/>
      <w:sz w:val="12"/>
      <w:szCs w:val="12"/>
    </w:rPr>
  </w:style>
  <w:style w:type="character" w:customStyle="1" w:styleId="244">
    <w:name w:val="ListLabel 215"/>
    <w:qFormat/>
    <w:uiPriority w:val="0"/>
    <w:rPr>
      <w:rFonts w:cs="OpenSymbol"/>
      <w:sz w:val="12"/>
      <w:szCs w:val="12"/>
    </w:rPr>
  </w:style>
  <w:style w:type="character" w:customStyle="1" w:styleId="245">
    <w:name w:val="ListLabel 216"/>
    <w:qFormat/>
    <w:uiPriority w:val="0"/>
    <w:rPr>
      <w:rFonts w:cs="OpenSymbol"/>
      <w:sz w:val="12"/>
      <w:szCs w:val="12"/>
    </w:rPr>
  </w:style>
  <w:style w:type="character" w:customStyle="1" w:styleId="246">
    <w:name w:val="ListLabel 217"/>
    <w:qFormat/>
    <w:uiPriority w:val="0"/>
    <w:rPr>
      <w:rFonts w:cs="OpenSymbol"/>
      <w:sz w:val="12"/>
      <w:szCs w:val="12"/>
    </w:rPr>
  </w:style>
  <w:style w:type="character" w:customStyle="1" w:styleId="247">
    <w:name w:val="ListLabel 218"/>
    <w:qFormat/>
    <w:uiPriority w:val="0"/>
    <w:rPr>
      <w:rFonts w:cs="OpenSymbol"/>
      <w:sz w:val="12"/>
      <w:szCs w:val="12"/>
    </w:rPr>
  </w:style>
  <w:style w:type="character" w:customStyle="1" w:styleId="248">
    <w:name w:val="ListLabel 219"/>
    <w:qFormat/>
    <w:uiPriority w:val="0"/>
    <w:rPr>
      <w:rFonts w:cs="OpenSymbol"/>
      <w:sz w:val="12"/>
      <w:szCs w:val="12"/>
    </w:rPr>
  </w:style>
  <w:style w:type="character" w:customStyle="1" w:styleId="249">
    <w:name w:val="ListLabel 220"/>
    <w:qFormat/>
    <w:uiPriority w:val="0"/>
    <w:rPr>
      <w:rFonts w:cs="OpenSymbol"/>
      <w:sz w:val="12"/>
      <w:szCs w:val="12"/>
    </w:rPr>
  </w:style>
  <w:style w:type="character" w:customStyle="1" w:styleId="250">
    <w:name w:val="ListLabel 221"/>
    <w:qFormat/>
    <w:uiPriority w:val="0"/>
    <w:rPr>
      <w:rFonts w:cs="OpenSymbol"/>
      <w:sz w:val="12"/>
      <w:szCs w:val="12"/>
    </w:rPr>
  </w:style>
  <w:style w:type="character" w:customStyle="1" w:styleId="251">
    <w:name w:val="ListLabel 222"/>
    <w:qFormat/>
    <w:uiPriority w:val="0"/>
    <w:rPr>
      <w:rFonts w:cs="OpenSymbol"/>
      <w:sz w:val="12"/>
      <w:szCs w:val="12"/>
    </w:rPr>
  </w:style>
  <w:style w:type="character" w:customStyle="1" w:styleId="252">
    <w:name w:val="ListLabel 223"/>
    <w:qFormat/>
    <w:uiPriority w:val="0"/>
    <w:rPr>
      <w:rFonts w:cs="OpenSymbol"/>
      <w:sz w:val="12"/>
      <w:szCs w:val="12"/>
    </w:rPr>
  </w:style>
  <w:style w:type="character" w:customStyle="1" w:styleId="253">
    <w:name w:val="ListLabel 224"/>
    <w:qFormat/>
    <w:uiPriority w:val="0"/>
    <w:rPr>
      <w:rFonts w:cs="OpenSymbol"/>
      <w:sz w:val="12"/>
      <w:szCs w:val="12"/>
    </w:rPr>
  </w:style>
  <w:style w:type="character" w:customStyle="1" w:styleId="254">
    <w:name w:val="ListLabel 225"/>
    <w:qFormat/>
    <w:uiPriority w:val="0"/>
    <w:rPr>
      <w:rFonts w:cs="OpenSymbol"/>
      <w:sz w:val="12"/>
      <w:szCs w:val="12"/>
    </w:rPr>
  </w:style>
  <w:style w:type="character" w:customStyle="1" w:styleId="255">
    <w:name w:val="ListLabel 226"/>
    <w:qFormat/>
    <w:uiPriority w:val="0"/>
    <w:rPr>
      <w:rFonts w:cs="OpenSymbol"/>
      <w:sz w:val="12"/>
      <w:szCs w:val="12"/>
    </w:rPr>
  </w:style>
  <w:style w:type="character" w:customStyle="1" w:styleId="256">
    <w:name w:val="ListLabel 227"/>
    <w:qFormat/>
    <w:uiPriority w:val="0"/>
    <w:rPr>
      <w:rFonts w:cs="OpenSymbol"/>
      <w:sz w:val="12"/>
      <w:szCs w:val="12"/>
    </w:rPr>
  </w:style>
  <w:style w:type="character" w:customStyle="1" w:styleId="257">
    <w:name w:val="ListLabel 228"/>
    <w:qFormat/>
    <w:uiPriority w:val="0"/>
    <w:rPr>
      <w:rFonts w:cs="OpenSymbol"/>
      <w:sz w:val="12"/>
      <w:szCs w:val="12"/>
    </w:rPr>
  </w:style>
  <w:style w:type="character" w:customStyle="1" w:styleId="258">
    <w:name w:val="ListLabel 229"/>
    <w:qFormat/>
    <w:uiPriority w:val="0"/>
    <w:rPr>
      <w:rFonts w:cs="OpenSymbol"/>
      <w:sz w:val="12"/>
      <w:szCs w:val="12"/>
    </w:rPr>
  </w:style>
  <w:style w:type="character" w:customStyle="1" w:styleId="259">
    <w:name w:val="ListLabel 230"/>
    <w:qFormat/>
    <w:uiPriority w:val="0"/>
    <w:rPr>
      <w:rFonts w:cs="OpenSymbol"/>
      <w:sz w:val="12"/>
      <w:szCs w:val="12"/>
    </w:rPr>
  </w:style>
  <w:style w:type="character" w:customStyle="1" w:styleId="260">
    <w:name w:val="ListLabel 231"/>
    <w:qFormat/>
    <w:uiPriority w:val="0"/>
    <w:rPr>
      <w:rFonts w:cs="OpenSymbol"/>
      <w:sz w:val="12"/>
      <w:szCs w:val="12"/>
    </w:rPr>
  </w:style>
  <w:style w:type="character" w:customStyle="1" w:styleId="261">
    <w:name w:val="ListLabel 232"/>
    <w:qFormat/>
    <w:uiPriority w:val="0"/>
    <w:rPr>
      <w:rFonts w:cs="OpenSymbol"/>
      <w:sz w:val="12"/>
      <w:szCs w:val="12"/>
    </w:rPr>
  </w:style>
  <w:style w:type="character" w:customStyle="1" w:styleId="262">
    <w:name w:val="ListLabel 233"/>
    <w:qFormat/>
    <w:uiPriority w:val="0"/>
    <w:rPr>
      <w:rFonts w:cs="OpenSymbol"/>
      <w:sz w:val="12"/>
      <w:szCs w:val="12"/>
    </w:rPr>
  </w:style>
  <w:style w:type="character" w:customStyle="1" w:styleId="263">
    <w:name w:val="ListLabel 234"/>
    <w:qFormat/>
    <w:uiPriority w:val="0"/>
    <w:rPr>
      <w:rFonts w:cs="OpenSymbol"/>
      <w:sz w:val="12"/>
      <w:szCs w:val="12"/>
    </w:rPr>
  </w:style>
  <w:style w:type="character" w:customStyle="1" w:styleId="264">
    <w:name w:val="ListLabel 235"/>
    <w:qFormat/>
    <w:uiPriority w:val="0"/>
    <w:rPr>
      <w:rFonts w:cs="OpenSymbol"/>
      <w:sz w:val="12"/>
      <w:szCs w:val="12"/>
    </w:rPr>
  </w:style>
  <w:style w:type="character" w:customStyle="1" w:styleId="265">
    <w:name w:val="ListLabel 236"/>
    <w:qFormat/>
    <w:uiPriority w:val="0"/>
    <w:rPr>
      <w:rFonts w:cs="OpenSymbol"/>
      <w:sz w:val="12"/>
      <w:szCs w:val="12"/>
    </w:rPr>
  </w:style>
  <w:style w:type="character" w:customStyle="1" w:styleId="266">
    <w:name w:val="ListLabel 237"/>
    <w:qFormat/>
    <w:uiPriority w:val="0"/>
    <w:rPr>
      <w:rFonts w:cs="OpenSymbol"/>
      <w:sz w:val="12"/>
      <w:szCs w:val="12"/>
    </w:rPr>
  </w:style>
  <w:style w:type="character" w:customStyle="1" w:styleId="267">
    <w:name w:val="ListLabel 238"/>
    <w:qFormat/>
    <w:uiPriority w:val="0"/>
    <w:rPr>
      <w:rFonts w:cs="OpenSymbol"/>
      <w:sz w:val="12"/>
      <w:szCs w:val="12"/>
    </w:rPr>
  </w:style>
  <w:style w:type="character" w:customStyle="1" w:styleId="268">
    <w:name w:val="ListLabel 239"/>
    <w:qFormat/>
    <w:uiPriority w:val="0"/>
    <w:rPr>
      <w:rFonts w:cs="OpenSymbol"/>
      <w:sz w:val="12"/>
      <w:szCs w:val="12"/>
    </w:rPr>
  </w:style>
  <w:style w:type="character" w:customStyle="1" w:styleId="269">
    <w:name w:val="ListLabel 240"/>
    <w:qFormat/>
    <w:uiPriority w:val="0"/>
    <w:rPr>
      <w:rFonts w:cs="OpenSymbol"/>
      <w:sz w:val="12"/>
      <w:szCs w:val="12"/>
    </w:rPr>
  </w:style>
  <w:style w:type="character" w:customStyle="1" w:styleId="270">
    <w:name w:val="ListLabel 241"/>
    <w:qFormat/>
    <w:uiPriority w:val="0"/>
    <w:rPr>
      <w:rFonts w:cs="OpenSymbol"/>
      <w:sz w:val="12"/>
      <w:szCs w:val="12"/>
    </w:rPr>
  </w:style>
  <w:style w:type="character" w:customStyle="1" w:styleId="271">
    <w:name w:val="ListLabel 242"/>
    <w:qFormat/>
    <w:uiPriority w:val="0"/>
    <w:rPr>
      <w:rFonts w:cs="OpenSymbol"/>
      <w:sz w:val="12"/>
      <w:szCs w:val="12"/>
    </w:rPr>
  </w:style>
  <w:style w:type="character" w:customStyle="1" w:styleId="272">
    <w:name w:val="ListLabel 243"/>
    <w:qFormat/>
    <w:uiPriority w:val="0"/>
    <w:rPr>
      <w:rFonts w:cs="OpenSymbol"/>
      <w:sz w:val="12"/>
      <w:szCs w:val="12"/>
    </w:rPr>
  </w:style>
  <w:style w:type="character" w:customStyle="1" w:styleId="273">
    <w:name w:val="ListLabel 244"/>
    <w:qFormat/>
    <w:uiPriority w:val="0"/>
    <w:rPr>
      <w:rFonts w:cs="OpenSymbol"/>
      <w:sz w:val="12"/>
      <w:szCs w:val="12"/>
    </w:rPr>
  </w:style>
  <w:style w:type="character" w:customStyle="1" w:styleId="274">
    <w:name w:val="ListLabel 245"/>
    <w:qFormat/>
    <w:uiPriority w:val="0"/>
    <w:rPr>
      <w:rFonts w:cs="OpenSymbol"/>
      <w:sz w:val="12"/>
      <w:szCs w:val="12"/>
    </w:rPr>
  </w:style>
  <w:style w:type="character" w:customStyle="1" w:styleId="275">
    <w:name w:val="ListLabel 246"/>
    <w:qFormat/>
    <w:uiPriority w:val="0"/>
    <w:rPr>
      <w:rFonts w:cs="OpenSymbol"/>
      <w:sz w:val="12"/>
      <w:szCs w:val="12"/>
    </w:rPr>
  </w:style>
  <w:style w:type="character" w:customStyle="1" w:styleId="276">
    <w:name w:val="ListLabel 247"/>
    <w:qFormat/>
    <w:uiPriority w:val="0"/>
    <w:rPr>
      <w:rFonts w:cs="OpenSymbol"/>
      <w:sz w:val="12"/>
      <w:szCs w:val="12"/>
    </w:rPr>
  </w:style>
  <w:style w:type="character" w:customStyle="1" w:styleId="277">
    <w:name w:val="ListLabel 248"/>
    <w:qFormat/>
    <w:uiPriority w:val="0"/>
    <w:rPr>
      <w:rFonts w:cs="OpenSymbol"/>
      <w:sz w:val="12"/>
      <w:szCs w:val="12"/>
    </w:rPr>
  </w:style>
  <w:style w:type="character" w:customStyle="1" w:styleId="278">
    <w:name w:val="ListLabel 249"/>
    <w:qFormat/>
    <w:uiPriority w:val="0"/>
    <w:rPr>
      <w:rFonts w:cs="OpenSymbol"/>
      <w:sz w:val="12"/>
      <w:szCs w:val="12"/>
    </w:rPr>
  </w:style>
  <w:style w:type="character" w:customStyle="1" w:styleId="279">
    <w:name w:val="ListLabel 250"/>
    <w:qFormat/>
    <w:uiPriority w:val="0"/>
    <w:rPr>
      <w:rFonts w:ascii="Times New Roman" w:hAnsi="Times New Roman" w:cs="Wingdings"/>
      <w:b/>
      <w:sz w:val="20"/>
    </w:rPr>
  </w:style>
  <w:style w:type="character" w:customStyle="1" w:styleId="280">
    <w:name w:val="ListLabel 251"/>
    <w:qFormat/>
    <w:uiPriority w:val="0"/>
    <w:rPr>
      <w:rFonts w:cs="Courier New"/>
    </w:rPr>
  </w:style>
  <w:style w:type="character" w:customStyle="1" w:styleId="281">
    <w:name w:val="ListLabel 252"/>
    <w:qFormat/>
    <w:uiPriority w:val="0"/>
    <w:rPr>
      <w:rFonts w:cs="Wingdings"/>
    </w:rPr>
  </w:style>
  <w:style w:type="character" w:customStyle="1" w:styleId="282">
    <w:name w:val="ListLabel 253"/>
    <w:qFormat/>
    <w:uiPriority w:val="0"/>
    <w:rPr>
      <w:rFonts w:cs="Symbol"/>
    </w:rPr>
  </w:style>
  <w:style w:type="character" w:customStyle="1" w:styleId="283">
    <w:name w:val="ListLabel 254"/>
    <w:qFormat/>
    <w:uiPriority w:val="0"/>
    <w:rPr>
      <w:rFonts w:cs="Courier New"/>
    </w:rPr>
  </w:style>
  <w:style w:type="character" w:customStyle="1" w:styleId="284">
    <w:name w:val="ListLabel 255"/>
    <w:qFormat/>
    <w:uiPriority w:val="0"/>
    <w:rPr>
      <w:rFonts w:cs="Wingdings"/>
    </w:rPr>
  </w:style>
  <w:style w:type="character" w:customStyle="1" w:styleId="285">
    <w:name w:val="ListLabel 256"/>
    <w:qFormat/>
    <w:uiPriority w:val="0"/>
    <w:rPr>
      <w:rFonts w:cs="Symbol"/>
    </w:rPr>
  </w:style>
  <w:style w:type="character" w:customStyle="1" w:styleId="286">
    <w:name w:val="ListLabel 257"/>
    <w:qFormat/>
    <w:uiPriority w:val="0"/>
    <w:rPr>
      <w:rFonts w:cs="Courier New"/>
    </w:rPr>
  </w:style>
  <w:style w:type="character" w:customStyle="1" w:styleId="287">
    <w:name w:val="ListLabel 258"/>
    <w:qFormat/>
    <w:uiPriority w:val="0"/>
    <w:rPr>
      <w:rFonts w:cs="Wingdings"/>
    </w:rPr>
  </w:style>
  <w:style w:type="character" w:customStyle="1" w:styleId="288">
    <w:name w:val="ListLabel 259"/>
    <w:qFormat/>
    <w:uiPriority w:val="0"/>
    <w:rPr>
      <w:rFonts w:ascii="Times New Roman" w:hAnsi="Times New Roman" w:cs="Wingdings"/>
      <w:b/>
      <w:sz w:val="23"/>
    </w:rPr>
  </w:style>
  <w:style w:type="character" w:customStyle="1" w:styleId="289">
    <w:name w:val="ListLabel 260"/>
    <w:qFormat/>
    <w:uiPriority w:val="0"/>
    <w:rPr>
      <w:rFonts w:cs="Courier New"/>
    </w:rPr>
  </w:style>
  <w:style w:type="character" w:customStyle="1" w:styleId="290">
    <w:name w:val="ListLabel 261"/>
    <w:qFormat/>
    <w:uiPriority w:val="0"/>
    <w:rPr>
      <w:rFonts w:cs="Wingdings"/>
    </w:rPr>
  </w:style>
  <w:style w:type="character" w:customStyle="1" w:styleId="291">
    <w:name w:val="ListLabel 262"/>
    <w:qFormat/>
    <w:uiPriority w:val="0"/>
    <w:rPr>
      <w:rFonts w:cs="Symbol"/>
    </w:rPr>
  </w:style>
  <w:style w:type="character" w:customStyle="1" w:styleId="292">
    <w:name w:val="ListLabel 263"/>
    <w:qFormat/>
    <w:uiPriority w:val="0"/>
    <w:rPr>
      <w:rFonts w:cs="Courier New"/>
    </w:rPr>
  </w:style>
  <w:style w:type="character" w:customStyle="1" w:styleId="293">
    <w:name w:val="ListLabel 264"/>
    <w:qFormat/>
    <w:uiPriority w:val="0"/>
    <w:rPr>
      <w:rFonts w:cs="Wingdings"/>
    </w:rPr>
  </w:style>
  <w:style w:type="character" w:customStyle="1" w:styleId="294">
    <w:name w:val="ListLabel 265"/>
    <w:qFormat/>
    <w:uiPriority w:val="0"/>
    <w:rPr>
      <w:rFonts w:cs="Symbol"/>
    </w:rPr>
  </w:style>
  <w:style w:type="character" w:customStyle="1" w:styleId="295">
    <w:name w:val="ListLabel 266"/>
    <w:qFormat/>
    <w:uiPriority w:val="0"/>
    <w:rPr>
      <w:rFonts w:cs="Courier New"/>
    </w:rPr>
  </w:style>
  <w:style w:type="character" w:customStyle="1" w:styleId="296">
    <w:name w:val="ListLabel 267"/>
    <w:qFormat/>
    <w:uiPriority w:val="0"/>
    <w:rPr>
      <w:rFonts w:cs="Wingdings"/>
    </w:rPr>
  </w:style>
  <w:style w:type="character" w:customStyle="1" w:styleId="297">
    <w:name w:val="ListLabel 268"/>
    <w:qFormat/>
    <w:uiPriority w:val="0"/>
    <w:rPr>
      <w:rFonts w:ascii="Times New Roman" w:hAnsi="Times New Roman" w:cs="Wingdings"/>
      <w:b/>
      <w:sz w:val="23"/>
    </w:rPr>
  </w:style>
  <w:style w:type="character" w:customStyle="1" w:styleId="298">
    <w:name w:val="ListLabel 269"/>
    <w:qFormat/>
    <w:uiPriority w:val="0"/>
    <w:rPr>
      <w:rFonts w:cs="Courier New"/>
    </w:rPr>
  </w:style>
  <w:style w:type="character" w:customStyle="1" w:styleId="299">
    <w:name w:val="ListLabel 270"/>
    <w:qFormat/>
    <w:uiPriority w:val="0"/>
    <w:rPr>
      <w:rFonts w:cs="Wingdings"/>
    </w:rPr>
  </w:style>
  <w:style w:type="character" w:customStyle="1" w:styleId="300">
    <w:name w:val="ListLabel 271"/>
    <w:qFormat/>
    <w:uiPriority w:val="0"/>
    <w:rPr>
      <w:rFonts w:cs="Symbol"/>
    </w:rPr>
  </w:style>
  <w:style w:type="character" w:customStyle="1" w:styleId="301">
    <w:name w:val="ListLabel 272"/>
    <w:qFormat/>
    <w:uiPriority w:val="0"/>
    <w:rPr>
      <w:rFonts w:cs="Courier New"/>
    </w:rPr>
  </w:style>
  <w:style w:type="character" w:customStyle="1" w:styleId="302">
    <w:name w:val="ListLabel 273"/>
    <w:qFormat/>
    <w:uiPriority w:val="0"/>
    <w:rPr>
      <w:rFonts w:cs="Wingdings"/>
    </w:rPr>
  </w:style>
  <w:style w:type="character" w:customStyle="1" w:styleId="303">
    <w:name w:val="ListLabel 274"/>
    <w:qFormat/>
    <w:uiPriority w:val="0"/>
    <w:rPr>
      <w:rFonts w:cs="Symbol"/>
    </w:rPr>
  </w:style>
  <w:style w:type="character" w:customStyle="1" w:styleId="304">
    <w:name w:val="ListLabel 275"/>
    <w:qFormat/>
    <w:uiPriority w:val="0"/>
    <w:rPr>
      <w:rFonts w:cs="Courier New"/>
    </w:rPr>
  </w:style>
  <w:style w:type="character" w:customStyle="1" w:styleId="305">
    <w:name w:val="ListLabel 276"/>
    <w:qFormat/>
    <w:uiPriority w:val="0"/>
    <w:rPr>
      <w:rFonts w:cs="Wingdings"/>
    </w:rPr>
  </w:style>
  <w:style w:type="character" w:customStyle="1" w:styleId="306">
    <w:name w:val="ListLabel 277"/>
    <w:qFormat/>
    <w:uiPriority w:val="0"/>
    <w:rPr>
      <w:rFonts w:cs="OpenSymbol"/>
      <w:sz w:val="12"/>
      <w:szCs w:val="12"/>
    </w:rPr>
  </w:style>
  <w:style w:type="character" w:customStyle="1" w:styleId="307">
    <w:name w:val="ListLabel 278"/>
    <w:qFormat/>
    <w:uiPriority w:val="0"/>
    <w:rPr>
      <w:rFonts w:cs="OpenSymbol"/>
      <w:sz w:val="12"/>
      <w:szCs w:val="12"/>
    </w:rPr>
  </w:style>
  <w:style w:type="character" w:customStyle="1" w:styleId="308">
    <w:name w:val="ListLabel 279"/>
    <w:qFormat/>
    <w:uiPriority w:val="0"/>
    <w:rPr>
      <w:rFonts w:cs="OpenSymbol"/>
      <w:sz w:val="12"/>
      <w:szCs w:val="12"/>
    </w:rPr>
  </w:style>
  <w:style w:type="character" w:customStyle="1" w:styleId="309">
    <w:name w:val="ListLabel 280"/>
    <w:qFormat/>
    <w:uiPriority w:val="0"/>
    <w:rPr>
      <w:rFonts w:cs="OpenSymbol"/>
      <w:sz w:val="12"/>
      <w:szCs w:val="12"/>
    </w:rPr>
  </w:style>
  <w:style w:type="character" w:customStyle="1" w:styleId="310">
    <w:name w:val="ListLabel 281"/>
    <w:qFormat/>
    <w:uiPriority w:val="0"/>
    <w:rPr>
      <w:rFonts w:cs="OpenSymbol"/>
      <w:sz w:val="12"/>
      <w:szCs w:val="12"/>
    </w:rPr>
  </w:style>
  <w:style w:type="character" w:customStyle="1" w:styleId="311">
    <w:name w:val="ListLabel 282"/>
    <w:qFormat/>
    <w:uiPriority w:val="0"/>
    <w:rPr>
      <w:rFonts w:cs="OpenSymbol"/>
      <w:sz w:val="12"/>
      <w:szCs w:val="12"/>
    </w:rPr>
  </w:style>
  <w:style w:type="character" w:customStyle="1" w:styleId="312">
    <w:name w:val="ListLabel 283"/>
    <w:qFormat/>
    <w:uiPriority w:val="0"/>
    <w:rPr>
      <w:rFonts w:cs="OpenSymbol"/>
      <w:sz w:val="12"/>
      <w:szCs w:val="12"/>
    </w:rPr>
  </w:style>
  <w:style w:type="character" w:customStyle="1" w:styleId="313">
    <w:name w:val="ListLabel 284"/>
    <w:qFormat/>
    <w:uiPriority w:val="0"/>
    <w:rPr>
      <w:rFonts w:cs="OpenSymbol"/>
      <w:sz w:val="12"/>
      <w:szCs w:val="12"/>
    </w:rPr>
  </w:style>
  <w:style w:type="character" w:customStyle="1" w:styleId="314">
    <w:name w:val="ListLabel 285"/>
    <w:qFormat/>
    <w:uiPriority w:val="0"/>
    <w:rPr>
      <w:rFonts w:cs="OpenSymbol"/>
      <w:sz w:val="12"/>
      <w:szCs w:val="12"/>
    </w:rPr>
  </w:style>
  <w:style w:type="character" w:customStyle="1" w:styleId="315">
    <w:name w:val="ListLabel 286"/>
    <w:qFormat/>
    <w:uiPriority w:val="0"/>
    <w:rPr>
      <w:rFonts w:cs="OpenSymbol"/>
      <w:sz w:val="12"/>
      <w:szCs w:val="12"/>
    </w:rPr>
  </w:style>
  <w:style w:type="character" w:customStyle="1" w:styleId="316">
    <w:name w:val="ListLabel 287"/>
    <w:qFormat/>
    <w:uiPriority w:val="0"/>
    <w:rPr>
      <w:rFonts w:cs="OpenSymbol"/>
      <w:sz w:val="12"/>
      <w:szCs w:val="12"/>
    </w:rPr>
  </w:style>
  <w:style w:type="character" w:customStyle="1" w:styleId="317">
    <w:name w:val="ListLabel 288"/>
    <w:qFormat/>
    <w:uiPriority w:val="0"/>
    <w:rPr>
      <w:rFonts w:cs="OpenSymbol"/>
      <w:sz w:val="12"/>
      <w:szCs w:val="12"/>
    </w:rPr>
  </w:style>
  <w:style w:type="character" w:customStyle="1" w:styleId="318">
    <w:name w:val="ListLabel 289"/>
    <w:qFormat/>
    <w:uiPriority w:val="0"/>
    <w:rPr>
      <w:rFonts w:cs="OpenSymbol"/>
      <w:sz w:val="12"/>
      <w:szCs w:val="12"/>
    </w:rPr>
  </w:style>
  <w:style w:type="character" w:customStyle="1" w:styleId="319">
    <w:name w:val="ListLabel 290"/>
    <w:qFormat/>
    <w:uiPriority w:val="0"/>
    <w:rPr>
      <w:rFonts w:cs="OpenSymbol"/>
      <w:sz w:val="12"/>
      <w:szCs w:val="12"/>
    </w:rPr>
  </w:style>
  <w:style w:type="character" w:customStyle="1" w:styleId="320">
    <w:name w:val="ListLabel 291"/>
    <w:qFormat/>
    <w:uiPriority w:val="0"/>
    <w:rPr>
      <w:rFonts w:cs="OpenSymbol"/>
      <w:sz w:val="12"/>
      <w:szCs w:val="12"/>
    </w:rPr>
  </w:style>
  <w:style w:type="character" w:customStyle="1" w:styleId="321">
    <w:name w:val="ListLabel 292"/>
    <w:qFormat/>
    <w:uiPriority w:val="0"/>
    <w:rPr>
      <w:rFonts w:cs="OpenSymbol"/>
      <w:sz w:val="12"/>
      <w:szCs w:val="12"/>
    </w:rPr>
  </w:style>
  <w:style w:type="character" w:customStyle="1" w:styleId="322">
    <w:name w:val="ListLabel 293"/>
    <w:qFormat/>
    <w:uiPriority w:val="0"/>
    <w:rPr>
      <w:rFonts w:cs="OpenSymbol"/>
      <w:sz w:val="12"/>
      <w:szCs w:val="12"/>
    </w:rPr>
  </w:style>
  <w:style w:type="character" w:customStyle="1" w:styleId="323">
    <w:name w:val="ListLabel 294"/>
    <w:qFormat/>
    <w:uiPriority w:val="0"/>
    <w:rPr>
      <w:rFonts w:cs="OpenSymbol"/>
      <w:sz w:val="12"/>
      <w:szCs w:val="12"/>
    </w:rPr>
  </w:style>
  <w:style w:type="character" w:customStyle="1" w:styleId="324">
    <w:name w:val="ListLabel 295"/>
    <w:qFormat/>
    <w:uiPriority w:val="0"/>
    <w:rPr>
      <w:rFonts w:cs="OpenSymbol"/>
      <w:sz w:val="12"/>
      <w:szCs w:val="12"/>
    </w:rPr>
  </w:style>
  <w:style w:type="character" w:customStyle="1" w:styleId="325">
    <w:name w:val="ListLabel 296"/>
    <w:qFormat/>
    <w:uiPriority w:val="0"/>
    <w:rPr>
      <w:rFonts w:cs="OpenSymbol"/>
      <w:sz w:val="12"/>
      <w:szCs w:val="12"/>
    </w:rPr>
  </w:style>
  <w:style w:type="character" w:customStyle="1" w:styleId="326">
    <w:name w:val="ListLabel 297"/>
    <w:qFormat/>
    <w:uiPriority w:val="0"/>
    <w:rPr>
      <w:rFonts w:cs="OpenSymbol"/>
      <w:sz w:val="12"/>
      <w:szCs w:val="12"/>
    </w:rPr>
  </w:style>
  <w:style w:type="character" w:customStyle="1" w:styleId="327">
    <w:name w:val="ListLabel 298"/>
    <w:qFormat/>
    <w:uiPriority w:val="0"/>
    <w:rPr>
      <w:rFonts w:cs="OpenSymbol"/>
      <w:sz w:val="12"/>
      <w:szCs w:val="12"/>
    </w:rPr>
  </w:style>
  <w:style w:type="character" w:customStyle="1" w:styleId="328">
    <w:name w:val="ListLabel 299"/>
    <w:qFormat/>
    <w:uiPriority w:val="0"/>
    <w:rPr>
      <w:rFonts w:cs="OpenSymbol"/>
      <w:sz w:val="12"/>
      <w:szCs w:val="12"/>
    </w:rPr>
  </w:style>
  <w:style w:type="character" w:customStyle="1" w:styleId="329">
    <w:name w:val="ListLabel 300"/>
    <w:qFormat/>
    <w:uiPriority w:val="0"/>
    <w:rPr>
      <w:rFonts w:cs="OpenSymbol"/>
      <w:sz w:val="12"/>
      <w:szCs w:val="12"/>
    </w:rPr>
  </w:style>
  <w:style w:type="character" w:customStyle="1" w:styleId="330">
    <w:name w:val="ListLabel 301"/>
    <w:qFormat/>
    <w:uiPriority w:val="0"/>
    <w:rPr>
      <w:rFonts w:cs="OpenSymbol"/>
      <w:sz w:val="12"/>
      <w:szCs w:val="12"/>
    </w:rPr>
  </w:style>
  <w:style w:type="character" w:customStyle="1" w:styleId="331">
    <w:name w:val="ListLabel 302"/>
    <w:qFormat/>
    <w:uiPriority w:val="0"/>
    <w:rPr>
      <w:rFonts w:cs="OpenSymbol"/>
      <w:sz w:val="12"/>
      <w:szCs w:val="12"/>
    </w:rPr>
  </w:style>
  <w:style w:type="character" w:customStyle="1" w:styleId="332">
    <w:name w:val="ListLabel 303"/>
    <w:qFormat/>
    <w:uiPriority w:val="0"/>
    <w:rPr>
      <w:rFonts w:cs="OpenSymbol"/>
      <w:sz w:val="12"/>
      <w:szCs w:val="12"/>
    </w:rPr>
  </w:style>
  <w:style w:type="character" w:customStyle="1" w:styleId="333">
    <w:name w:val="ListLabel 304"/>
    <w:qFormat/>
    <w:uiPriority w:val="0"/>
    <w:rPr>
      <w:rFonts w:cs="OpenSymbol"/>
      <w:sz w:val="12"/>
      <w:szCs w:val="12"/>
    </w:rPr>
  </w:style>
  <w:style w:type="character" w:customStyle="1" w:styleId="334">
    <w:name w:val="ListLabel 305"/>
    <w:qFormat/>
    <w:uiPriority w:val="0"/>
    <w:rPr>
      <w:rFonts w:cs="OpenSymbol"/>
      <w:sz w:val="12"/>
      <w:szCs w:val="12"/>
    </w:rPr>
  </w:style>
  <w:style w:type="character" w:customStyle="1" w:styleId="335">
    <w:name w:val="ListLabel 306"/>
    <w:qFormat/>
    <w:uiPriority w:val="0"/>
    <w:rPr>
      <w:rFonts w:cs="OpenSymbol"/>
      <w:sz w:val="12"/>
      <w:szCs w:val="12"/>
    </w:rPr>
  </w:style>
  <w:style w:type="character" w:customStyle="1" w:styleId="336">
    <w:name w:val="ListLabel 307"/>
    <w:qFormat/>
    <w:uiPriority w:val="0"/>
    <w:rPr>
      <w:rFonts w:cs="OpenSymbol"/>
      <w:sz w:val="12"/>
      <w:szCs w:val="12"/>
    </w:rPr>
  </w:style>
  <w:style w:type="character" w:customStyle="1" w:styleId="337">
    <w:name w:val="ListLabel 308"/>
    <w:qFormat/>
    <w:uiPriority w:val="0"/>
    <w:rPr>
      <w:rFonts w:cs="OpenSymbol"/>
      <w:sz w:val="12"/>
      <w:szCs w:val="12"/>
    </w:rPr>
  </w:style>
  <w:style w:type="character" w:customStyle="1" w:styleId="338">
    <w:name w:val="ListLabel 309"/>
    <w:qFormat/>
    <w:uiPriority w:val="0"/>
    <w:rPr>
      <w:rFonts w:cs="OpenSymbol"/>
      <w:sz w:val="12"/>
      <w:szCs w:val="12"/>
    </w:rPr>
  </w:style>
  <w:style w:type="character" w:customStyle="1" w:styleId="339">
    <w:name w:val="ListLabel 310"/>
    <w:qFormat/>
    <w:uiPriority w:val="0"/>
    <w:rPr>
      <w:rFonts w:cs="OpenSymbol"/>
      <w:sz w:val="12"/>
      <w:szCs w:val="12"/>
    </w:rPr>
  </w:style>
  <w:style w:type="character" w:customStyle="1" w:styleId="340">
    <w:name w:val="ListLabel 311"/>
    <w:qFormat/>
    <w:uiPriority w:val="0"/>
    <w:rPr>
      <w:rFonts w:cs="OpenSymbol"/>
      <w:sz w:val="12"/>
      <w:szCs w:val="12"/>
    </w:rPr>
  </w:style>
  <w:style w:type="character" w:customStyle="1" w:styleId="341">
    <w:name w:val="ListLabel 312"/>
    <w:qFormat/>
    <w:uiPriority w:val="0"/>
    <w:rPr>
      <w:rFonts w:cs="OpenSymbol"/>
      <w:sz w:val="12"/>
      <w:szCs w:val="12"/>
    </w:rPr>
  </w:style>
  <w:style w:type="character" w:customStyle="1" w:styleId="342">
    <w:name w:val="ListLabel 313"/>
    <w:qFormat/>
    <w:uiPriority w:val="0"/>
    <w:rPr>
      <w:rFonts w:cs="OpenSymbol"/>
      <w:sz w:val="12"/>
      <w:szCs w:val="12"/>
    </w:rPr>
  </w:style>
  <w:style w:type="character" w:customStyle="1" w:styleId="343">
    <w:name w:val="ListLabel 314"/>
    <w:qFormat/>
    <w:uiPriority w:val="0"/>
    <w:rPr>
      <w:rFonts w:cs="OpenSymbol"/>
      <w:sz w:val="12"/>
      <w:szCs w:val="12"/>
    </w:rPr>
  </w:style>
  <w:style w:type="character" w:customStyle="1" w:styleId="344">
    <w:name w:val="ListLabel 315"/>
    <w:qFormat/>
    <w:uiPriority w:val="0"/>
    <w:rPr>
      <w:rFonts w:cs="OpenSymbol"/>
      <w:sz w:val="12"/>
      <w:szCs w:val="12"/>
    </w:rPr>
  </w:style>
  <w:style w:type="character" w:customStyle="1" w:styleId="345">
    <w:name w:val="ListLabel 316"/>
    <w:qFormat/>
    <w:uiPriority w:val="0"/>
    <w:rPr>
      <w:rFonts w:cs="OpenSymbol"/>
      <w:sz w:val="12"/>
      <w:szCs w:val="12"/>
    </w:rPr>
  </w:style>
  <w:style w:type="character" w:customStyle="1" w:styleId="346">
    <w:name w:val="ListLabel 317"/>
    <w:qFormat/>
    <w:uiPriority w:val="0"/>
    <w:rPr>
      <w:rFonts w:cs="OpenSymbol"/>
      <w:sz w:val="12"/>
      <w:szCs w:val="12"/>
    </w:rPr>
  </w:style>
  <w:style w:type="character" w:customStyle="1" w:styleId="347">
    <w:name w:val="ListLabel 318"/>
    <w:qFormat/>
    <w:uiPriority w:val="0"/>
    <w:rPr>
      <w:rFonts w:cs="OpenSymbol"/>
      <w:sz w:val="12"/>
      <w:szCs w:val="12"/>
    </w:rPr>
  </w:style>
  <w:style w:type="character" w:customStyle="1" w:styleId="348">
    <w:name w:val="ListLabel 319"/>
    <w:qFormat/>
    <w:uiPriority w:val="0"/>
    <w:rPr>
      <w:rFonts w:cs="OpenSymbol"/>
      <w:sz w:val="12"/>
      <w:szCs w:val="12"/>
    </w:rPr>
  </w:style>
  <w:style w:type="character" w:customStyle="1" w:styleId="349">
    <w:name w:val="ListLabel 320"/>
    <w:qFormat/>
    <w:uiPriority w:val="0"/>
    <w:rPr>
      <w:rFonts w:cs="OpenSymbol"/>
      <w:sz w:val="12"/>
      <w:szCs w:val="12"/>
    </w:rPr>
  </w:style>
  <w:style w:type="character" w:customStyle="1" w:styleId="350">
    <w:name w:val="ListLabel 321"/>
    <w:qFormat/>
    <w:uiPriority w:val="0"/>
    <w:rPr>
      <w:rFonts w:cs="OpenSymbol"/>
      <w:sz w:val="12"/>
      <w:szCs w:val="12"/>
    </w:rPr>
  </w:style>
  <w:style w:type="character" w:customStyle="1" w:styleId="351">
    <w:name w:val="ListLabel 322"/>
    <w:qFormat/>
    <w:uiPriority w:val="0"/>
    <w:rPr>
      <w:rFonts w:cs="OpenSymbol"/>
      <w:sz w:val="12"/>
      <w:szCs w:val="12"/>
    </w:rPr>
  </w:style>
  <w:style w:type="character" w:customStyle="1" w:styleId="352">
    <w:name w:val="ListLabel 323"/>
    <w:qFormat/>
    <w:uiPriority w:val="0"/>
    <w:rPr>
      <w:rFonts w:cs="OpenSymbol"/>
      <w:sz w:val="12"/>
      <w:szCs w:val="12"/>
    </w:rPr>
  </w:style>
  <w:style w:type="character" w:customStyle="1" w:styleId="353">
    <w:name w:val="ListLabel 324"/>
    <w:qFormat/>
    <w:uiPriority w:val="0"/>
    <w:rPr>
      <w:rFonts w:cs="OpenSymbol"/>
      <w:sz w:val="12"/>
      <w:szCs w:val="12"/>
    </w:rPr>
  </w:style>
  <w:style w:type="character" w:customStyle="1" w:styleId="354">
    <w:name w:val="ListLabel 325"/>
    <w:qFormat/>
    <w:uiPriority w:val="0"/>
    <w:rPr>
      <w:rFonts w:cs="OpenSymbol"/>
      <w:sz w:val="12"/>
      <w:szCs w:val="12"/>
    </w:rPr>
  </w:style>
  <w:style w:type="character" w:customStyle="1" w:styleId="355">
    <w:name w:val="ListLabel 326"/>
    <w:qFormat/>
    <w:uiPriority w:val="0"/>
    <w:rPr>
      <w:rFonts w:cs="OpenSymbol"/>
      <w:sz w:val="12"/>
      <w:szCs w:val="12"/>
    </w:rPr>
  </w:style>
  <w:style w:type="character" w:customStyle="1" w:styleId="356">
    <w:name w:val="ListLabel 327"/>
    <w:qFormat/>
    <w:uiPriority w:val="0"/>
    <w:rPr>
      <w:rFonts w:cs="OpenSymbol"/>
      <w:sz w:val="12"/>
      <w:szCs w:val="12"/>
    </w:rPr>
  </w:style>
  <w:style w:type="character" w:customStyle="1" w:styleId="357">
    <w:name w:val="ListLabel 328"/>
    <w:qFormat/>
    <w:uiPriority w:val="0"/>
    <w:rPr>
      <w:rFonts w:cs="OpenSymbol"/>
      <w:sz w:val="12"/>
      <w:szCs w:val="12"/>
    </w:rPr>
  </w:style>
  <w:style w:type="character" w:customStyle="1" w:styleId="358">
    <w:name w:val="ListLabel 329"/>
    <w:qFormat/>
    <w:uiPriority w:val="0"/>
    <w:rPr>
      <w:rFonts w:cs="OpenSymbol"/>
      <w:sz w:val="12"/>
      <w:szCs w:val="12"/>
    </w:rPr>
  </w:style>
  <w:style w:type="character" w:customStyle="1" w:styleId="359">
    <w:name w:val="ListLabel 330"/>
    <w:qFormat/>
    <w:uiPriority w:val="0"/>
    <w:rPr>
      <w:rFonts w:cs="OpenSymbol"/>
      <w:sz w:val="12"/>
      <w:szCs w:val="12"/>
    </w:rPr>
  </w:style>
  <w:style w:type="character" w:customStyle="1" w:styleId="360">
    <w:name w:val="ListLabel 331"/>
    <w:qFormat/>
    <w:uiPriority w:val="0"/>
    <w:rPr>
      <w:rFonts w:cs="OpenSymbol"/>
      <w:sz w:val="12"/>
      <w:szCs w:val="12"/>
    </w:rPr>
  </w:style>
  <w:style w:type="character" w:customStyle="1" w:styleId="361">
    <w:name w:val="ListLabel 332"/>
    <w:qFormat/>
    <w:uiPriority w:val="0"/>
    <w:rPr>
      <w:rFonts w:cs="OpenSymbol"/>
      <w:sz w:val="12"/>
      <w:szCs w:val="12"/>
    </w:rPr>
  </w:style>
  <w:style w:type="character" w:customStyle="1" w:styleId="362">
    <w:name w:val="ListLabel 333"/>
    <w:qFormat/>
    <w:uiPriority w:val="0"/>
    <w:rPr>
      <w:rFonts w:cs="OpenSymbol"/>
      <w:sz w:val="12"/>
      <w:szCs w:val="12"/>
    </w:rPr>
  </w:style>
  <w:style w:type="character" w:customStyle="1" w:styleId="363">
    <w:name w:val="ListLabel 334"/>
    <w:qFormat/>
    <w:uiPriority w:val="0"/>
    <w:rPr>
      <w:rFonts w:cs="OpenSymbol"/>
      <w:sz w:val="12"/>
      <w:szCs w:val="12"/>
    </w:rPr>
  </w:style>
  <w:style w:type="character" w:customStyle="1" w:styleId="364">
    <w:name w:val="ListLabel 335"/>
    <w:qFormat/>
    <w:uiPriority w:val="0"/>
    <w:rPr>
      <w:rFonts w:cs="OpenSymbol"/>
      <w:sz w:val="12"/>
      <w:szCs w:val="12"/>
    </w:rPr>
  </w:style>
  <w:style w:type="character" w:customStyle="1" w:styleId="365">
    <w:name w:val="ListLabel 336"/>
    <w:qFormat/>
    <w:uiPriority w:val="0"/>
    <w:rPr>
      <w:rFonts w:cs="OpenSymbol"/>
      <w:sz w:val="12"/>
      <w:szCs w:val="12"/>
    </w:rPr>
  </w:style>
  <w:style w:type="character" w:customStyle="1" w:styleId="366">
    <w:name w:val="ListLabel 337"/>
    <w:qFormat/>
    <w:uiPriority w:val="0"/>
    <w:rPr>
      <w:rFonts w:cs="OpenSymbol"/>
      <w:sz w:val="12"/>
      <w:szCs w:val="12"/>
    </w:rPr>
  </w:style>
  <w:style w:type="character" w:customStyle="1" w:styleId="367">
    <w:name w:val="ListLabel 338"/>
    <w:qFormat/>
    <w:uiPriority w:val="0"/>
    <w:rPr>
      <w:rFonts w:cs="OpenSymbol"/>
      <w:sz w:val="12"/>
      <w:szCs w:val="12"/>
    </w:rPr>
  </w:style>
  <w:style w:type="character" w:customStyle="1" w:styleId="368">
    <w:name w:val="ListLabel 339"/>
    <w:qFormat/>
    <w:uiPriority w:val="0"/>
    <w:rPr>
      <w:rFonts w:cs="OpenSymbol"/>
      <w:sz w:val="12"/>
      <w:szCs w:val="12"/>
    </w:rPr>
  </w:style>
  <w:style w:type="character" w:customStyle="1" w:styleId="369">
    <w:name w:val="ListLabel 340"/>
    <w:qFormat/>
    <w:uiPriority w:val="0"/>
    <w:rPr>
      <w:rFonts w:ascii="Times New Roman" w:hAnsi="Times New Roman" w:cs="Wingdings"/>
      <w:b/>
      <w:sz w:val="20"/>
    </w:rPr>
  </w:style>
  <w:style w:type="character" w:customStyle="1" w:styleId="370">
    <w:name w:val="ListLabel 341"/>
    <w:qFormat/>
    <w:uiPriority w:val="0"/>
    <w:rPr>
      <w:rFonts w:cs="Courier New"/>
    </w:rPr>
  </w:style>
  <w:style w:type="character" w:customStyle="1" w:styleId="371">
    <w:name w:val="ListLabel 342"/>
    <w:qFormat/>
    <w:uiPriority w:val="0"/>
    <w:rPr>
      <w:rFonts w:cs="Wingdings"/>
    </w:rPr>
  </w:style>
  <w:style w:type="character" w:customStyle="1" w:styleId="372">
    <w:name w:val="ListLabel 343"/>
    <w:qFormat/>
    <w:uiPriority w:val="0"/>
    <w:rPr>
      <w:rFonts w:cs="Symbol"/>
    </w:rPr>
  </w:style>
  <w:style w:type="character" w:customStyle="1" w:styleId="373">
    <w:name w:val="ListLabel 344"/>
    <w:qFormat/>
    <w:uiPriority w:val="0"/>
    <w:rPr>
      <w:rFonts w:cs="Courier New"/>
    </w:rPr>
  </w:style>
  <w:style w:type="character" w:customStyle="1" w:styleId="374">
    <w:name w:val="ListLabel 345"/>
    <w:qFormat/>
    <w:uiPriority w:val="0"/>
    <w:rPr>
      <w:rFonts w:cs="Wingdings"/>
    </w:rPr>
  </w:style>
  <w:style w:type="character" w:customStyle="1" w:styleId="375">
    <w:name w:val="ListLabel 346"/>
    <w:qFormat/>
    <w:uiPriority w:val="0"/>
    <w:rPr>
      <w:rFonts w:cs="Symbol"/>
    </w:rPr>
  </w:style>
  <w:style w:type="character" w:customStyle="1" w:styleId="376">
    <w:name w:val="ListLabel 347"/>
    <w:qFormat/>
    <w:uiPriority w:val="0"/>
    <w:rPr>
      <w:rFonts w:cs="Courier New"/>
    </w:rPr>
  </w:style>
  <w:style w:type="character" w:customStyle="1" w:styleId="377">
    <w:name w:val="ListLabel 348"/>
    <w:qFormat/>
    <w:uiPriority w:val="0"/>
    <w:rPr>
      <w:rFonts w:cs="Wingdings"/>
    </w:rPr>
  </w:style>
  <w:style w:type="character" w:customStyle="1" w:styleId="378">
    <w:name w:val="ListLabel 349"/>
    <w:qFormat/>
    <w:uiPriority w:val="0"/>
    <w:rPr>
      <w:rFonts w:ascii="Times New Roman" w:hAnsi="Times New Roman" w:cs="Wingdings"/>
      <w:b/>
      <w:sz w:val="23"/>
    </w:rPr>
  </w:style>
  <w:style w:type="character" w:customStyle="1" w:styleId="379">
    <w:name w:val="ListLabel 350"/>
    <w:qFormat/>
    <w:uiPriority w:val="0"/>
    <w:rPr>
      <w:rFonts w:cs="Courier New"/>
    </w:rPr>
  </w:style>
  <w:style w:type="character" w:customStyle="1" w:styleId="380">
    <w:name w:val="ListLabel 351"/>
    <w:qFormat/>
    <w:uiPriority w:val="0"/>
    <w:rPr>
      <w:rFonts w:cs="Wingdings"/>
    </w:rPr>
  </w:style>
  <w:style w:type="character" w:customStyle="1" w:styleId="381">
    <w:name w:val="ListLabel 352"/>
    <w:qFormat/>
    <w:uiPriority w:val="0"/>
    <w:rPr>
      <w:rFonts w:cs="Symbol"/>
    </w:rPr>
  </w:style>
  <w:style w:type="character" w:customStyle="1" w:styleId="382">
    <w:name w:val="ListLabel 353"/>
    <w:qFormat/>
    <w:uiPriority w:val="0"/>
    <w:rPr>
      <w:rFonts w:cs="Courier New"/>
    </w:rPr>
  </w:style>
  <w:style w:type="character" w:customStyle="1" w:styleId="383">
    <w:name w:val="ListLabel 354"/>
    <w:qFormat/>
    <w:uiPriority w:val="0"/>
    <w:rPr>
      <w:rFonts w:cs="Wingdings"/>
    </w:rPr>
  </w:style>
  <w:style w:type="character" w:customStyle="1" w:styleId="384">
    <w:name w:val="ListLabel 355"/>
    <w:qFormat/>
    <w:uiPriority w:val="0"/>
    <w:rPr>
      <w:rFonts w:cs="Symbol"/>
    </w:rPr>
  </w:style>
  <w:style w:type="character" w:customStyle="1" w:styleId="385">
    <w:name w:val="ListLabel 356"/>
    <w:qFormat/>
    <w:uiPriority w:val="0"/>
    <w:rPr>
      <w:rFonts w:cs="Courier New"/>
    </w:rPr>
  </w:style>
  <w:style w:type="character" w:customStyle="1" w:styleId="386">
    <w:name w:val="ListLabel 357"/>
    <w:qFormat/>
    <w:uiPriority w:val="0"/>
    <w:rPr>
      <w:rFonts w:cs="Wingdings"/>
    </w:rPr>
  </w:style>
  <w:style w:type="character" w:customStyle="1" w:styleId="387">
    <w:name w:val="ListLabel 358"/>
    <w:qFormat/>
    <w:uiPriority w:val="0"/>
    <w:rPr>
      <w:rFonts w:ascii="Times New Roman" w:hAnsi="Times New Roman" w:cs="Wingdings"/>
      <w:b/>
      <w:sz w:val="23"/>
    </w:rPr>
  </w:style>
  <w:style w:type="character" w:customStyle="1" w:styleId="388">
    <w:name w:val="ListLabel 359"/>
    <w:qFormat/>
    <w:uiPriority w:val="0"/>
    <w:rPr>
      <w:rFonts w:cs="Courier New"/>
    </w:rPr>
  </w:style>
  <w:style w:type="character" w:customStyle="1" w:styleId="389">
    <w:name w:val="ListLabel 360"/>
    <w:qFormat/>
    <w:uiPriority w:val="0"/>
    <w:rPr>
      <w:rFonts w:cs="Wingdings"/>
    </w:rPr>
  </w:style>
  <w:style w:type="character" w:customStyle="1" w:styleId="390">
    <w:name w:val="ListLabel 361"/>
    <w:qFormat/>
    <w:uiPriority w:val="0"/>
    <w:rPr>
      <w:rFonts w:cs="Symbol"/>
    </w:rPr>
  </w:style>
  <w:style w:type="character" w:customStyle="1" w:styleId="391">
    <w:name w:val="ListLabel 362"/>
    <w:qFormat/>
    <w:uiPriority w:val="0"/>
    <w:rPr>
      <w:rFonts w:cs="Courier New"/>
    </w:rPr>
  </w:style>
  <w:style w:type="character" w:customStyle="1" w:styleId="392">
    <w:name w:val="ListLabel 363"/>
    <w:qFormat/>
    <w:uiPriority w:val="0"/>
    <w:rPr>
      <w:rFonts w:cs="Wingdings"/>
    </w:rPr>
  </w:style>
  <w:style w:type="character" w:customStyle="1" w:styleId="393">
    <w:name w:val="ListLabel 364"/>
    <w:qFormat/>
    <w:uiPriority w:val="0"/>
    <w:rPr>
      <w:rFonts w:cs="Symbol"/>
    </w:rPr>
  </w:style>
  <w:style w:type="character" w:customStyle="1" w:styleId="394">
    <w:name w:val="ListLabel 365"/>
    <w:qFormat/>
    <w:uiPriority w:val="0"/>
    <w:rPr>
      <w:rFonts w:cs="Courier New"/>
    </w:rPr>
  </w:style>
  <w:style w:type="character" w:customStyle="1" w:styleId="395">
    <w:name w:val="ListLabel 366"/>
    <w:qFormat/>
    <w:uiPriority w:val="0"/>
    <w:rPr>
      <w:rFonts w:cs="Wingdings"/>
    </w:rPr>
  </w:style>
  <w:style w:type="character" w:customStyle="1" w:styleId="396">
    <w:name w:val="ListLabel 367"/>
    <w:qFormat/>
    <w:uiPriority w:val="0"/>
    <w:rPr>
      <w:rFonts w:cs="OpenSymbol"/>
      <w:sz w:val="12"/>
      <w:szCs w:val="12"/>
    </w:rPr>
  </w:style>
  <w:style w:type="character" w:customStyle="1" w:styleId="397">
    <w:name w:val="ListLabel 368"/>
    <w:qFormat/>
    <w:uiPriority w:val="0"/>
    <w:rPr>
      <w:rFonts w:cs="OpenSymbol"/>
      <w:sz w:val="12"/>
      <w:szCs w:val="12"/>
    </w:rPr>
  </w:style>
  <w:style w:type="character" w:customStyle="1" w:styleId="398">
    <w:name w:val="ListLabel 369"/>
    <w:qFormat/>
    <w:uiPriority w:val="0"/>
    <w:rPr>
      <w:rFonts w:cs="OpenSymbol"/>
      <w:sz w:val="12"/>
      <w:szCs w:val="12"/>
    </w:rPr>
  </w:style>
  <w:style w:type="character" w:customStyle="1" w:styleId="399">
    <w:name w:val="ListLabel 370"/>
    <w:qFormat/>
    <w:uiPriority w:val="0"/>
    <w:rPr>
      <w:rFonts w:cs="OpenSymbol"/>
      <w:sz w:val="12"/>
      <w:szCs w:val="12"/>
    </w:rPr>
  </w:style>
  <w:style w:type="character" w:customStyle="1" w:styleId="400">
    <w:name w:val="ListLabel 371"/>
    <w:qFormat/>
    <w:uiPriority w:val="0"/>
    <w:rPr>
      <w:rFonts w:cs="OpenSymbol"/>
      <w:sz w:val="12"/>
      <w:szCs w:val="12"/>
    </w:rPr>
  </w:style>
  <w:style w:type="character" w:customStyle="1" w:styleId="401">
    <w:name w:val="ListLabel 372"/>
    <w:qFormat/>
    <w:uiPriority w:val="0"/>
    <w:rPr>
      <w:rFonts w:cs="OpenSymbol"/>
      <w:sz w:val="12"/>
      <w:szCs w:val="12"/>
    </w:rPr>
  </w:style>
  <w:style w:type="character" w:customStyle="1" w:styleId="402">
    <w:name w:val="ListLabel 373"/>
    <w:qFormat/>
    <w:uiPriority w:val="0"/>
    <w:rPr>
      <w:rFonts w:cs="OpenSymbol"/>
      <w:sz w:val="12"/>
      <w:szCs w:val="12"/>
    </w:rPr>
  </w:style>
  <w:style w:type="character" w:customStyle="1" w:styleId="403">
    <w:name w:val="ListLabel 374"/>
    <w:qFormat/>
    <w:uiPriority w:val="0"/>
    <w:rPr>
      <w:rFonts w:cs="OpenSymbol"/>
      <w:sz w:val="12"/>
      <w:szCs w:val="12"/>
    </w:rPr>
  </w:style>
  <w:style w:type="character" w:customStyle="1" w:styleId="404">
    <w:name w:val="ListLabel 375"/>
    <w:qFormat/>
    <w:uiPriority w:val="0"/>
    <w:rPr>
      <w:rFonts w:cs="OpenSymbol"/>
      <w:sz w:val="12"/>
      <w:szCs w:val="12"/>
    </w:rPr>
  </w:style>
  <w:style w:type="character" w:customStyle="1" w:styleId="405">
    <w:name w:val="ListLabel 376"/>
    <w:qFormat/>
    <w:uiPriority w:val="0"/>
    <w:rPr>
      <w:rFonts w:cs="OpenSymbol"/>
      <w:sz w:val="12"/>
      <w:szCs w:val="12"/>
    </w:rPr>
  </w:style>
  <w:style w:type="character" w:customStyle="1" w:styleId="406">
    <w:name w:val="ListLabel 377"/>
    <w:qFormat/>
    <w:uiPriority w:val="0"/>
    <w:rPr>
      <w:rFonts w:cs="OpenSymbol"/>
      <w:sz w:val="12"/>
      <w:szCs w:val="12"/>
    </w:rPr>
  </w:style>
  <w:style w:type="character" w:customStyle="1" w:styleId="407">
    <w:name w:val="ListLabel 378"/>
    <w:qFormat/>
    <w:uiPriority w:val="0"/>
    <w:rPr>
      <w:rFonts w:cs="OpenSymbol"/>
      <w:sz w:val="12"/>
      <w:szCs w:val="12"/>
    </w:rPr>
  </w:style>
  <w:style w:type="character" w:customStyle="1" w:styleId="408">
    <w:name w:val="ListLabel 379"/>
    <w:qFormat/>
    <w:uiPriority w:val="0"/>
    <w:rPr>
      <w:rFonts w:cs="OpenSymbol"/>
      <w:sz w:val="12"/>
      <w:szCs w:val="12"/>
    </w:rPr>
  </w:style>
  <w:style w:type="character" w:customStyle="1" w:styleId="409">
    <w:name w:val="ListLabel 380"/>
    <w:qFormat/>
    <w:uiPriority w:val="0"/>
    <w:rPr>
      <w:rFonts w:cs="OpenSymbol"/>
      <w:sz w:val="12"/>
      <w:szCs w:val="12"/>
    </w:rPr>
  </w:style>
  <w:style w:type="character" w:customStyle="1" w:styleId="410">
    <w:name w:val="ListLabel 381"/>
    <w:qFormat/>
    <w:uiPriority w:val="0"/>
    <w:rPr>
      <w:rFonts w:cs="OpenSymbol"/>
      <w:sz w:val="12"/>
      <w:szCs w:val="12"/>
    </w:rPr>
  </w:style>
  <w:style w:type="character" w:customStyle="1" w:styleId="411">
    <w:name w:val="ListLabel 382"/>
    <w:qFormat/>
    <w:uiPriority w:val="0"/>
    <w:rPr>
      <w:rFonts w:cs="OpenSymbol"/>
      <w:sz w:val="12"/>
      <w:szCs w:val="12"/>
    </w:rPr>
  </w:style>
  <w:style w:type="character" w:customStyle="1" w:styleId="412">
    <w:name w:val="ListLabel 383"/>
    <w:qFormat/>
    <w:uiPriority w:val="0"/>
    <w:rPr>
      <w:rFonts w:cs="OpenSymbol"/>
      <w:sz w:val="12"/>
      <w:szCs w:val="12"/>
    </w:rPr>
  </w:style>
  <w:style w:type="character" w:customStyle="1" w:styleId="413">
    <w:name w:val="ListLabel 384"/>
    <w:qFormat/>
    <w:uiPriority w:val="0"/>
    <w:rPr>
      <w:rFonts w:cs="OpenSymbol"/>
      <w:sz w:val="12"/>
      <w:szCs w:val="12"/>
    </w:rPr>
  </w:style>
  <w:style w:type="character" w:customStyle="1" w:styleId="414">
    <w:name w:val="ListLabel 385"/>
    <w:qFormat/>
    <w:uiPriority w:val="0"/>
    <w:rPr>
      <w:rFonts w:cs="OpenSymbol"/>
      <w:sz w:val="12"/>
      <w:szCs w:val="12"/>
    </w:rPr>
  </w:style>
  <w:style w:type="character" w:customStyle="1" w:styleId="415">
    <w:name w:val="ListLabel 386"/>
    <w:qFormat/>
    <w:uiPriority w:val="0"/>
    <w:rPr>
      <w:rFonts w:cs="OpenSymbol"/>
      <w:sz w:val="12"/>
      <w:szCs w:val="12"/>
    </w:rPr>
  </w:style>
  <w:style w:type="character" w:customStyle="1" w:styleId="416">
    <w:name w:val="ListLabel 387"/>
    <w:qFormat/>
    <w:uiPriority w:val="0"/>
    <w:rPr>
      <w:rFonts w:cs="OpenSymbol"/>
      <w:sz w:val="12"/>
      <w:szCs w:val="12"/>
    </w:rPr>
  </w:style>
  <w:style w:type="character" w:customStyle="1" w:styleId="417">
    <w:name w:val="ListLabel 388"/>
    <w:qFormat/>
    <w:uiPriority w:val="0"/>
    <w:rPr>
      <w:rFonts w:cs="OpenSymbol"/>
      <w:sz w:val="12"/>
      <w:szCs w:val="12"/>
    </w:rPr>
  </w:style>
  <w:style w:type="character" w:customStyle="1" w:styleId="418">
    <w:name w:val="ListLabel 389"/>
    <w:qFormat/>
    <w:uiPriority w:val="0"/>
    <w:rPr>
      <w:rFonts w:cs="OpenSymbol"/>
      <w:sz w:val="12"/>
      <w:szCs w:val="12"/>
    </w:rPr>
  </w:style>
  <w:style w:type="character" w:customStyle="1" w:styleId="419">
    <w:name w:val="ListLabel 390"/>
    <w:qFormat/>
    <w:uiPriority w:val="0"/>
    <w:rPr>
      <w:rFonts w:cs="OpenSymbol"/>
      <w:sz w:val="12"/>
      <w:szCs w:val="12"/>
    </w:rPr>
  </w:style>
  <w:style w:type="character" w:customStyle="1" w:styleId="420">
    <w:name w:val="ListLabel 391"/>
    <w:qFormat/>
    <w:uiPriority w:val="0"/>
    <w:rPr>
      <w:rFonts w:cs="OpenSymbol"/>
      <w:sz w:val="12"/>
      <w:szCs w:val="12"/>
    </w:rPr>
  </w:style>
  <w:style w:type="character" w:customStyle="1" w:styleId="421">
    <w:name w:val="ListLabel 392"/>
    <w:qFormat/>
    <w:uiPriority w:val="0"/>
    <w:rPr>
      <w:rFonts w:cs="OpenSymbol"/>
      <w:sz w:val="12"/>
      <w:szCs w:val="12"/>
    </w:rPr>
  </w:style>
  <w:style w:type="character" w:customStyle="1" w:styleId="422">
    <w:name w:val="ListLabel 393"/>
    <w:qFormat/>
    <w:uiPriority w:val="0"/>
    <w:rPr>
      <w:rFonts w:cs="OpenSymbol"/>
      <w:sz w:val="12"/>
      <w:szCs w:val="12"/>
    </w:rPr>
  </w:style>
  <w:style w:type="character" w:customStyle="1" w:styleId="423">
    <w:name w:val="ListLabel 394"/>
    <w:qFormat/>
    <w:uiPriority w:val="0"/>
    <w:rPr>
      <w:rFonts w:cs="OpenSymbol"/>
      <w:sz w:val="12"/>
      <w:szCs w:val="12"/>
    </w:rPr>
  </w:style>
  <w:style w:type="character" w:customStyle="1" w:styleId="424">
    <w:name w:val="ListLabel 395"/>
    <w:qFormat/>
    <w:uiPriority w:val="0"/>
    <w:rPr>
      <w:rFonts w:cs="OpenSymbol"/>
      <w:sz w:val="12"/>
      <w:szCs w:val="12"/>
    </w:rPr>
  </w:style>
  <w:style w:type="character" w:customStyle="1" w:styleId="425">
    <w:name w:val="ListLabel 396"/>
    <w:qFormat/>
    <w:uiPriority w:val="0"/>
    <w:rPr>
      <w:rFonts w:cs="OpenSymbol"/>
      <w:sz w:val="12"/>
      <w:szCs w:val="12"/>
    </w:rPr>
  </w:style>
  <w:style w:type="character" w:customStyle="1" w:styleId="426">
    <w:name w:val="ListLabel 397"/>
    <w:qFormat/>
    <w:uiPriority w:val="0"/>
    <w:rPr>
      <w:rFonts w:cs="OpenSymbol"/>
      <w:sz w:val="12"/>
      <w:szCs w:val="12"/>
    </w:rPr>
  </w:style>
  <w:style w:type="character" w:customStyle="1" w:styleId="427">
    <w:name w:val="ListLabel 398"/>
    <w:qFormat/>
    <w:uiPriority w:val="0"/>
    <w:rPr>
      <w:rFonts w:cs="OpenSymbol"/>
      <w:sz w:val="12"/>
      <w:szCs w:val="12"/>
    </w:rPr>
  </w:style>
  <w:style w:type="character" w:customStyle="1" w:styleId="428">
    <w:name w:val="ListLabel 399"/>
    <w:qFormat/>
    <w:uiPriority w:val="0"/>
    <w:rPr>
      <w:rFonts w:cs="OpenSymbol"/>
      <w:sz w:val="12"/>
      <w:szCs w:val="12"/>
    </w:rPr>
  </w:style>
  <w:style w:type="character" w:customStyle="1" w:styleId="429">
    <w:name w:val="ListLabel 400"/>
    <w:qFormat/>
    <w:uiPriority w:val="0"/>
    <w:rPr>
      <w:rFonts w:cs="OpenSymbol"/>
      <w:sz w:val="12"/>
      <w:szCs w:val="12"/>
    </w:rPr>
  </w:style>
  <w:style w:type="character" w:customStyle="1" w:styleId="430">
    <w:name w:val="ListLabel 401"/>
    <w:qFormat/>
    <w:uiPriority w:val="0"/>
    <w:rPr>
      <w:rFonts w:cs="OpenSymbol"/>
      <w:sz w:val="12"/>
      <w:szCs w:val="12"/>
    </w:rPr>
  </w:style>
  <w:style w:type="character" w:customStyle="1" w:styleId="431">
    <w:name w:val="ListLabel 402"/>
    <w:qFormat/>
    <w:uiPriority w:val="0"/>
    <w:rPr>
      <w:rFonts w:cs="OpenSymbol"/>
      <w:sz w:val="12"/>
      <w:szCs w:val="12"/>
    </w:rPr>
  </w:style>
  <w:style w:type="character" w:customStyle="1" w:styleId="432">
    <w:name w:val="ListLabel 403"/>
    <w:qFormat/>
    <w:uiPriority w:val="0"/>
    <w:rPr>
      <w:rFonts w:cs="OpenSymbol"/>
      <w:sz w:val="12"/>
      <w:szCs w:val="12"/>
    </w:rPr>
  </w:style>
  <w:style w:type="character" w:customStyle="1" w:styleId="433">
    <w:name w:val="ListLabel 404"/>
    <w:qFormat/>
    <w:uiPriority w:val="0"/>
    <w:rPr>
      <w:rFonts w:cs="OpenSymbol"/>
      <w:sz w:val="12"/>
      <w:szCs w:val="12"/>
    </w:rPr>
  </w:style>
  <w:style w:type="character" w:customStyle="1" w:styleId="434">
    <w:name w:val="ListLabel 405"/>
    <w:qFormat/>
    <w:uiPriority w:val="0"/>
    <w:rPr>
      <w:rFonts w:cs="OpenSymbol"/>
      <w:sz w:val="12"/>
      <w:szCs w:val="12"/>
    </w:rPr>
  </w:style>
  <w:style w:type="character" w:customStyle="1" w:styleId="435">
    <w:name w:val="ListLabel 406"/>
    <w:qFormat/>
    <w:uiPriority w:val="0"/>
    <w:rPr>
      <w:rFonts w:cs="OpenSymbol"/>
      <w:sz w:val="12"/>
      <w:szCs w:val="12"/>
    </w:rPr>
  </w:style>
  <w:style w:type="character" w:customStyle="1" w:styleId="436">
    <w:name w:val="ListLabel 407"/>
    <w:qFormat/>
    <w:uiPriority w:val="0"/>
    <w:rPr>
      <w:rFonts w:cs="OpenSymbol"/>
      <w:sz w:val="12"/>
      <w:szCs w:val="12"/>
    </w:rPr>
  </w:style>
  <w:style w:type="character" w:customStyle="1" w:styleId="437">
    <w:name w:val="ListLabel 408"/>
    <w:qFormat/>
    <w:uiPriority w:val="0"/>
    <w:rPr>
      <w:rFonts w:cs="OpenSymbol"/>
      <w:sz w:val="12"/>
      <w:szCs w:val="12"/>
    </w:rPr>
  </w:style>
  <w:style w:type="character" w:customStyle="1" w:styleId="438">
    <w:name w:val="ListLabel 409"/>
    <w:qFormat/>
    <w:uiPriority w:val="0"/>
    <w:rPr>
      <w:rFonts w:cs="OpenSymbol"/>
      <w:sz w:val="12"/>
      <w:szCs w:val="12"/>
    </w:rPr>
  </w:style>
  <w:style w:type="character" w:customStyle="1" w:styleId="439">
    <w:name w:val="ListLabel 410"/>
    <w:qFormat/>
    <w:uiPriority w:val="0"/>
    <w:rPr>
      <w:rFonts w:cs="OpenSymbol"/>
      <w:sz w:val="12"/>
      <w:szCs w:val="12"/>
    </w:rPr>
  </w:style>
  <w:style w:type="character" w:customStyle="1" w:styleId="440">
    <w:name w:val="ListLabel 411"/>
    <w:qFormat/>
    <w:uiPriority w:val="0"/>
    <w:rPr>
      <w:rFonts w:cs="OpenSymbol"/>
      <w:sz w:val="12"/>
      <w:szCs w:val="12"/>
    </w:rPr>
  </w:style>
  <w:style w:type="character" w:customStyle="1" w:styleId="441">
    <w:name w:val="ListLabel 412"/>
    <w:qFormat/>
    <w:uiPriority w:val="0"/>
    <w:rPr>
      <w:rFonts w:cs="OpenSymbol"/>
      <w:sz w:val="12"/>
      <w:szCs w:val="12"/>
    </w:rPr>
  </w:style>
  <w:style w:type="character" w:customStyle="1" w:styleId="442">
    <w:name w:val="ListLabel 413"/>
    <w:qFormat/>
    <w:uiPriority w:val="0"/>
    <w:rPr>
      <w:rFonts w:cs="OpenSymbol"/>
      <w:sz w:val="12"/>
      <w:szCs w:val="12"/>
    </w:rPr>
  </w:style>
  <w:style w:type="character" w:customStyle="1" w:styleId="443">
    <w:name w:val="ListLabel 414"/>
    <w:qFormat/>
    <w:uiPriority w:val="0"/>
    <w:rPr>
      <w:rFonts w:cs="OpenSymbol"/>
      <w:sz w:val="12"/>
      <w:szCs w:val="12"/>
    </w:rPr>
  </w:style>
  <w:style w:type="character" w:customStyle="1" w:styleId="444">
    <w:name w:val="ListLabel 415"/>
    <w:qFormat/>
    <w:uiPriority w:val="0"/>
    <w:rPr>
      <w:rFonts w:cs="OpenSymbol"/>
      <w:sz w:val="12"/>
      <w:szCs w:val="12"/>
    </w:rPr>
  </w:style>
  <w:style w:type="character" w:customStyle="1" w:styleId="445">
    <w:name w:val="ListLabel 416"/>
    <w:qFormat/>
    <w:uiPriority w:val="0"/>
    <w:rPr>
      <w:rFonts w:cs="OpenSymbol"/>
      <w:sz w:val="12"/>
      <w:szCs w:val="12"/>
    </w:rPr>
  </w:style>
  <w:style w:type="character" w:customStyle="1" w:styleId="446">
    <w:name w:val="ListLabel 417"/>
    <w:qFormat/>
    <w:uiPriority w:val="0"/>
    <w:rPr>
      <w:rFonts w:cs="OpenSymbol"/>
      <w:sz w:val="12"/>
      <w:szCs w:val="12"/>
    </w:rPr>
  </w:style>
  <w:style w:type="character" w:customStyle="1" w:styleId="447">
    <w:name w:val="ListLabel 418"/>
    <w:qFormat/>
    <w:uiPriority w:val="0"/>
    <w:rPr>
      <w:rFonts w:cs="OpenSymbol"/>
      <w:sz w:val="12"/>
      <w:szCs w:val="12"/>
    </w:rPr>
  </w:style>
  <w:style w:type="character" w:customStyle="1" w:styleId="448">
    <w:name w:val="ListLabel 419"/>
    <w:qFormat/>
    <w:uiPriority w:val="0"/>
    <w:rPr>
      <w:rFonts w:cs="OpenSymbol"/>
      <w:sz w:val="12"/>
      <w:szCs w:val="12"/>
    </w:rPr>
  </w:style>
  <w:style w:type="character" w:customStyle="1" w:styleId="449">
    <w:name w:val="ListLabel 420"/>
    <w:qFormat/>
    <w:uiPriority w:val="0"/>
    <w:rPr>
      <w:rFonts w:cs="OpenSymbol"/>
      <w:sz w:val="12"/>
      <w:szCs w:val="12"/>
    </w:rPr>
  </w:style>
  <w:style w:type="character" w:customStyle="1" w:styleId="450">
    <w:name w:val="ListLabel 421"/>
    <w:qFormat/>
    <w:uiPriority w:val="0"/>
    <w:rPr>
      <w:rFonts w:cs="OpenSymbol"/>
      <w:sz w:val="12"/>
      <w:szCs w:val="12"/>
    </w:rPr>
  </w:style>
  <w:style w:type="character" w:customStyle="1" w:styleId="451">
    <w:name w:val="ListLabel 422"/>
    <w:qFormat/>
    <w:uiPriority w:val="0"/>
    <w:rPr>
      <w:rFonts w:cs="OpenSymbol"/>
      <w:sz w:val="12"/>
      <w:szCs w:val="12"/>
    </w:rPr>
  </w:style>
  <w:style w:type="character" w:customStyle="1" w:styleId="452">
    <w:name w:val="ListLabel 423"/>
    <w:qFormat/>
    <w:uiPriority w:val="0"/>
    <w:rPr>
      <w:rFonts w:cs="OpenSymbol"/>
      <w:sz w:val="12"/>
      <w:szCs w:val="12"/>
    </w:rPr>
  </w:style>
  <w:style w:type="character" w:customStyle="1" w:styleId="453">
    <w:name w:val="ListLabel 424"/>
    <w:qFormat/>
    <w:uiPriority w:val="0"/>
    <w:rPr>
      <w:rFonts w:cs="OpenSymbol"/>
      <w:sz w:val="12"/>
      <w:szCs w:val="12"/>
    </w:rPr>
  </w:style>
  <w:style w:type="character" w:customStyle="1" w:styleId="454">
    <w:name w:val="ListLabel 425"/>
    <w:qFormat/>
    <w:uiPriority w:val="0"/>
    <w:rPr>
      <w:rFonts w:cs="OpenSymbol"/>
      <w:sz w:val="12"/>
      <w:szCs w:val="12"/>
    </w:rPr>
  </w:style>
  <w:style w:type="character" w:customStyle="1" w:styleId="455">
    <w:name w:val="ListLabel 426"/>
    <w:qFormat/>
    <w:uiPriority w:val="0"/>
    <w:rPr>
      <w:rFonts w:cs="OpenSymbol"/>
      <w:sz w:val="12"/>
      <w:szCs w:val="12"/>
    </w:rPr>
  </w:style>
  <w:style w:type="character" w:customStyle="1" w:styleId="456">
    <w:name w:val="ListLabel 427"/>
    <w:qFormat/>
    <w:uiPriority w:val="0"/>
    <w:rPr>
      <w:rFonts w:cs="OpenSymbol"/>
      <w:sz w:val="12"/>
      <w:szCs w:val="12"/>
    </w:rPr>
  </w:style>
  <w:style w:type="character" w:customStyle="1" w:styleId="457">
    <w:name w:val="ListLabel 428"/>
    <w:qFormat/>
    <w:uiPriority w:val="0"/>
    <w:rPr>
      <w:rFonts w:cs="OpenSymbol"/>
      <w:sz w:val="12"/>
      <w:szCs w:val="12"/>
    </w:rPr>
  </w:style>
  <w:style w:type="character" w:customStyle="1" w:styleId="458">
    <w:name w:val="ListLabel 429"/>
    <w:qFormat/>
    <w:uiPriority w:val="0"/>
    <w:rPr>
      <w:rFonts w:cs="OpenSymbol"/>
      <w:sz w:val="12"/>
      <w:szCs w:val="12"/>
    </w:rPr>
  </w:style>
  <w:style w:type="character" w:customStyle="1" w:styleId="459">
    <w:name w:val="ListLabel 430"/>
    <w:qFormat/>
    <w:uiPriority w:val="0"/>
    <w:rPr>
      <w:rFonts w:ascii="Times New Roman" w:hAnsi="Times New Roman" w:cs="Wingdings"/>
      <w:b/>
      <w:sz w:val="20"/>
    </w:rPr>
  </w:style>
  <w:style w:type="character" w:customStyle="1" w:styleId="460">
    <w:name w:val="ListLabel 431"/>
    <w:qFormat/>
    <w:uiPriority w:val="0"/>
    <w:rPr>
      <w:rFonts w:cs="Courier New"/>
    </w:rPr>
  </w:style>
  <w:style w:type="character" w:customStyle="1" w:styleId="461">
    <w:name w:val="ListLabel 432"/>
    <w:qFormat/>
    <w:uiPriority w:val="0"/>
    <w:rPr>
      <w:rFonts w:cs="Wingdings"/>
    </w:rPr>
  </w:style>
  <w:style w:type="character" w:customStyle="1" w:styleId="462">
    <w:name w:val="ListLabel 433"/>
    <w:qFormat/>
    <w:uiPriority w:val="0"/>
    <w:rPr>
      <w:rFonts w:cs="Symbol"/>
    </w:rPr>
  </w:style>
  <w:style w:type="character" w:customStyle="1" w:styleId="463">
    <w:name w:val="ListLabel 434"/>
    <w:qFormat/>
    <w:uiPriority w:val="0"/>
    <w:rPr>
      <w:rFonts w:cs="Courier New"/>
    </w:rPr>
  </w:style>
  <w:style w:type="character" w:customStyle="1" w:styleId="464">
    <w:name w:val="ListLabel 435"/>
    <w:qFormat/>
    <w:uiPriority w:val="0"/>
    <w:rPr>
      <w:rFonts w:cs="Wingdings"/>
    </w:rPr>
  </w:style>
  <w:style w:type="character" w:customStyle="1" w:styleId="465">
    <w:name w:val="ListLabel 436"/>
    <w:qFormat/>
    <w:uiPriority w:val="0"/>
    <w:rPr>
      <w:rFonts w:cs="Symbol"/>
    </w:rPr>
  </w:style>
  <w:style w:type="character" w:customStyle="1" w:styleId="466">
    <w:name w:val="ListLabel 437"/>
    <w:qFormat/>
    <w:uiPriority w:val="0"/>
    <w:rPr>
      <w:rFonts w:cs="Courier New"/>
    </w:rPr>
  </w:style>
  <w:style w:type="character" w:customStyle="1" w:styleId="467">
    <w:name w:val="ListLabel 438"/>
    <w:qFormat/>
    <w:uiPriority w:val="0"/>
    <w:rPr>
      <w:rFonts w:cs="Wingdings"/>
    </w:rPr>
  </w:style>
  <w:style w:type="character" w:customStyle="1" w:styleId="468">
    <w:name w:val="ListLabel 439"/>
    <w:qFormat/>
    <w:uiPriority w:val="0"/>
    <w:rPr>
      <w:rFonts w:ascii="Times New Roman" w:hAnsi="Times New Roman" w:cs="Wingdings"/>
      <w:b/>
      <w:sz w:val="23"/>
    </w:rPr>
  </w:style>
  <w:style w:type="character" w:customStyle="1" w:styleId="469">
    <w:name w:val="ListLabel 440"/>
    <w:qFormat/>
    <w:uiPriority w:val="0"/>
    <w:rPr>
      <w:rFonts w:cs="Courier New"/>
    </w:rPr>
  </w:style>
  <w:style w:type="character" w:customStyle="1" w:styleId="470">
    <w:name w:val="ListLabel 441"/>
    <w:qFormat/>
    <w:uiPriority w:val="0"/>
    <w:rPr>
      <w:rFonts w:cs="Wingdings"/>
    </w:rPr>
  </w:style>
  <w:style w:type="character" w:customStyle="1" w:styleId="471">
    <w:name w:val="ListLabel 442"/>
    <w:qFormat/>
    <w:uiPriority w:val="0"/>
    <w:rPr>
      <w:rFonts w:cs="Symbol"/>
    </w:rPr>
  </w:style>
  <w:style w:type="character" w:customStyle="1" w:styleId="472">
    <w:name w:val="ListLabel 443"/>
    <w:qFormat/>
    <w:uiPriority w:val="0"/>
    <w:rPr>
      <w:rFonts w:cs="Courier New"/>
    </w:rPr>
  </w:style>
  <w:style w:type="character" w:customStyle="1" w:styleId="473">
    <w:name w:val="ListLabel 444"/>
    <w:qFormat/>
    <w:uiPriority w:val="0"/>
    <w:rPr>
      <w:rFonts w:cs="Wingdings"/>
    </w:rPr>
  </w:style>
  <w:style w:type="character" w:customStyle="1" w:styleId="474">
    <w:name w:val="ListLabel 445"/>
    <w:qFormat/>
    <w:uiPriority w:val="0"/>
    <w:rPr>
      <w:rFonts w:cs="Symbol"/>
    </w:rPr>
  </w:style>
  <w:style w:type="character" w:customStyle="1" w:styleId="475">
    <w:name w:val="ListLabel 446"/>
    <w:qFormat/>
    <w:uiPriority w:val="0"/>
    <w:rPr>
      <w:rFonts w:cs="Courier New"/>
    </w:rPr>
  </w:style>
  <w:style w:type="character" w:customStyle="1" w:styleId="476">
    <w:name w:val="ListLabel 447"/>
    <w:qFormat/>
    <w:uiPriority w:val="0"/>
    <w:rPr>
      <w:rFonts w:cs="Wingdings"/>
    </w:rPr>
  </w:style>
  <w:style w:type="character" w:customStyle="1" w:styleId="477">
    <w:name w:val="ListLabel 448"/>
    <w:qFormat/>
    <w:uiPriority w:val="0"/>
    <w:rPr>
      <w:rFonts w:ascii="Times New Roman" w:hAnsi="Times New Roman" w:cs="Wingdings"/>
      <w:b/>
      <w:sz w:val="23"/>
    </w:rPr>
  </w:style>
  <w:style w:type="character" w:customStyle="1" w:styleId="478">
    <w:name w:val="ListLabel 449"/>
    <w:qFormat/>
    <w:uiPriority w:val="0"/>
    <w:rPr>
      <w:rFonts w:cs="Courier New"/>
    </w:rPr>
  </w:style>
  <w:style w:type="character" w:customStyle="1" w:styleId="479">
    <w:name w:val="ListLabel 450"/>
    <w:qFormat/>
    <w:uiPriority w:val="0"/>
    <w:rPr>
      <w:rFonts w:cs="Wingdings"/>
    </w:rPr>
  </w:style>
  <w:style w:type="character" w:customStyle="1" w:styleId="480">
    <w:name w:val="ListLabel 451"/>
    <w:qFormat/>
    <w:uiPriority w:val="0"/>
    <w:rPr>
      <w:rFonts w:cs="Symbol"/>
    </w:rPr>
  </w:style>
  <w:style w:type="character" w:customStyle="1" w:styleId="481">
    <w:name w:val="ListLabel 452"/>
    <w:qFormat/>
    <w:uiPriority w:val="0"/>
    <w:rPr>
      <w:rFonts w:cs="Courier New"/>
    </w:rPr>
  </w:style>
  <w:style w:type="character" w:customStyle="1" w:styleId="482">
    <w:name w:val="ListLabel 453"/>
    <w:qFormat/>
    <w:uiPriority w:val="0"/>
    <w:rPr>
      <w:rFonts w:cs="Wingdings"/>
    </w:rPr>
  </w:style>
  <w:style w:type="character" w:customStyle="1" w:styleId="483">
    <w:name w:val="ListLabel 454"/>
    <w:qFormat/>
    <w:uiPriority w:val="0"/>
    <w:rPr>
      <w:rFonts w:cs="Symbol"/>
    </w:rPr>
  </w:style>
  <w:style w:type="character" w:customStyle="1" w:styleId="484">
    <w:name w:val="ListLabel 455"/>
    <w:qFormat/>
    <w:uiPriority w:val="0"/>
    <w:rPr>
      <w:rFonts w:cs="Courier New"/>
    </w:rPr>
  </w:style>
  <w:style w:type="character" w:customStyle="1" w:styleId="485">
    <w:name w:val="ListLabel 456"/>
    <w:qFormat/>
    <w:uiPriority w:val="0"/>
    <w:rPr>
      <w:rFonts w:cs="Wingdings"/>
    </w:rPr>
  </w:style>
  <w:style w:type="character" w:customStyle="1" w:styleId="486">
    <w:name w:val="ListLabel 457"/>
    <w:qFormat/>
    <w:uiPriority w:val="0"/>
    <w:rPr>
      <w:rFonts w:cs="OpenSymbol"/>
      <w:sz w:val="12"/>
      <w:szCs w:val="12"/>
    </w:rPr>
  </w:style>
  <w:style w:type="character" w:customStyle="1" w:styleId="487">
    <w:name w:val="ListLabel 458"/>
    <w:qFormat/>
    <w:uiPriority w:val="0"/>
    <w:rPr>
      <w:rFonts w:cs="OpenSymbol"/>
      <w:sz w:val="12"/>
      <w:szCs w:val="12"/>
    </w:rPr>
  </w:style>
  <w:style w:type="character" w:customStyle="1" w:styleId="488">
    <w:name w:val="ListLabel 459"/>
    <w:qFormat/>
    <w:uiPriority w:val="0"/>
    <w:rPr>
      <w:rFonts w:cs="OpenSymbol"/>
      <w:sz w:val="12"/>
      <w:szCs w:val="12"/>
    </w:rPr>
  </w:style>
  <w:style w:type="character" w:customStyle="1" w:styleId="489">
    <w:name w:val="ListLabel 460"/>
    <w:qFormat/>
    <w:uiPriority w:val="0"/>
    <w:rPr>
      <w:rFonts w:cs="OpenSymbol"/>
      <w:sz w:val="12"/>
      <w:szCs w:val="12"/>
    </w:rPr>
  </w:style>
  <w:style w:type="character" w:customStyle="1" w:styleId="490">
    <w:name w:val="ListLabel 461"/>
    <w:qFormat/>
    <w:uiPriority w:val="0"/>
    <w:rPr>
      <w:rFonts w:cs="OpenSymbol"/>
      <w:sz w:val="12"/>
      <w:szCs w:val="12"/>
    </w:rPr>
  </w:style>
  <w:style w:type="character" w:customStyle="1" w:styleId="491">
    <w:name w:val="ListLabel 462"/>
    <w:qFormat/>
    <w:uiPriority w:val="0"/>
    <w:rPr>
      <w:rFonts w:cs="OpenSymbol"/>
      <w:sz w:val="12"/>
      <w:szCs w:val="12"/>
    </w:rPr>
  </w:style>
  <w:style w:type="character" w:customStyle="1" w:styleId="492">
    <w:name w:val="ListLabel 463"/>
    <w:qFormat/>
    <w:uiPriority w:val="0"/>
    <w:rPr>
      <w:rFonts w:cs="OpenSymbol"/>
      <w:sz w:val="12"/>
      <w:szCs w:val="12"/>
    </w:rPr>
  </w:style>
  <w:style w:type="character" w:customStyle="1" w:styleId="493">
    <w:name w:val="ListLabel 464"/>
    <w:qFormat/>
    <w:uiPriority w:val="0"/>
    <w:rPr>
      <w:rFonts w:cs="OpenSymbol"/>
      <w:sz w:val="12"/>
      <w:szCs w:val="12"/>
    </w:rPr>
  </w:style>
  <w:style w:type="character" w:customStyle="1" w:styleId="494">
    <w:name w:val="ListLabel 465"/>
    <w:qFormat/>
    <w:uiPriority w:val="0"/>
    <w:rPr>
      <w:rFonts w:cs="OpenSymbol"/>
      <w:sz w:val="12"/>
      <w:szCs w:val="12"/>
    </w:rPr>
  </w:style>
  <w:style w:type="character" w:customStyle="1" w:styleId="495">
    <w:name w:val="ListLabel 466"/>
    <w:qFormat/>
    <w:uiPriority w:val="0"/>
    <w:rPr>
      <w:rFonts w:cs="OpenSymbol"/>
      <w:sz w:val="12"/>
      <w:szCs w:val="12"/>
    </w:rPr>
  </w:style>
  <w:style w:type="character" w:customStyle="1" w:styleId="496">
    <w:name w:val="ListLabel 467"/>
    <w:qFormat/>
    <w:uiPriority w:val="0"/>
    <w:rPr>
      <w:rFonts w:cs="OpenSymbol"/>
      <w:sz w:val="12"/>
      <w:szCs w:val="12"/>
    </w:rPr>
  </w:style>
  <w:style w:type="character" w:customStyle="1" w:styleId="497">
    <w:name w:val="ListLabel 468"/>
    <w:qFormat/>
    <w:uiPriority w:val="0"/>
    <w:rPr>
      <w:rFonts w:cs="OpenSymbol"/>
      <w:sz w:val="12"/>
      <w:szCs w:val="12"/>
    </w:rPr>
  </w:style>
  <w:style w:type="character" w:customStyle="1" w:styleId="498">
    <w:name w:val="ListLabel 469"/>
    <w:qFormat/>
    <w:uiPriority w:val="0"/>
    <w:rPr>
      <w:rFonts w:cs="OpenSymbol"/>
      <w:sz w:val="12"/>
      <w:szCs w:val="12"/>
    </w:rPr>
  </w:style>
  <w:style w:type="character" w:customStyle="1" w:styleId="499">
    <w:name w:val="ListLabel 470"/>
    <w:qFormat/>
    <w:uiPriority w:val="0"/>
    <w:rPr>
      <w:rFonts w:cs="OpenSymbol"/>
      <w:sz w:val="12"/>
      <w:szCs w:val="12"/>
    </w:rPr>
  </w:style>
  <w:style w:type="character" w:customStyle="1" w:styleId="500">
    <w:name w:val="ListLabel 471"/>
    <w:qFormat/>
    <w:uiPriority w:val="0"/>
    <w:rPr>
      <w:rFonts w:cs="OpenSymbol"/>
      <w:sz w:val="12"/>
      <w:szCs w:val="12"/>
    </w:rPr>
  </w:style>
  <w:style w:type="character" w:customStyle="1" w:styleId="501">
    <w:name w:val="ListLabel 472"/>
    <w:qFormat/>
    <w:uiPriority w:val="0"/>
    <w:rPr>
      <w:rFonts w:cs="OpenSymbol"/>
      <w:sz w:val="12"/>
      <w:szCs w:val="12"/>
    </w:rPr>
  </w:style>
  <w:style w:type="character" w:customStyle="1" w:styleId="502">
    <w:name w:val="ListLabel 473"/>
    <w:qFormat/>
    <w:uiPriority w:val="0"/>
    <w:rPr>
      <w:rFonts w:cs="OpenSymbol"/>
      <w:sz w:val="12"/>
      <w:szCs w:val="12"/>
    </w:rPr>
  </w:style>
  <w:style w:type="character" w:customStyle="1" w:styleId="503">
    <w:name w:val="ListLabel 474"/>
    <w:qFormat/>
    <w:uiPriority w:val="0"/>
    <w:rPr>
      <w:rFonts w:cs="OpenSymbol"/>
      <w:sz w:val="12"/>
      <w:szCs w:val="12"/>
    </w:rPr>
  </w:style>
  <w:style w:type="character" w:customStyle="1" w:styleId="504">
    <w:name w:val="ListLabel 475"/>
    <w:qFormat/>
    <w:uiPriority w:val="0"/>
    <w:rPr>
      <w:rFonts w:cs="OpenSymbol"/>
      <w:sz w:val="12"/>
      <w:szCs w:val="12"/>
    </w:rPr>
  </w:style>
  <w:style w:type="character" w:customStyle="1" w:styleId="505">
    <w:name w:val="ListLabel 476"/>
    <w:qFormat/>
    <w:uiPriority w:val="0"/>
    <w:rPr>
      <w:rFonts w:cs="OpenSymbol"/>
      <w:sz w:val="12"/>
      <w:szCs w:val="12"/>
    </w:rPr>
  </w:style>
  <w:style w:type="character" w:customStyle="1" w:styleId="506">
    <w:name w:val="ListLabel 477"/>
    <w:qFormat/>
    <w:uiPriority w:val="0"/>
    <w:rPr>
      <w:rFonts w:cs="OpenSymbol"/>
      <w:sz w:val="12"/>
      <w:szCs w:val="12"/>
    </w:rPr>
  </w:style>
  <w:style w:type="character" w:customStyle="1" w:styleId="507">
    <w:name w:val="ListLabel 478"/>
    <w:qFormat/>
    <w:uiPriority w:val="0"/>
    <w:rPr>
      <w:rFonts w:cs="OpenSymbol"/>
      <w:sz w:val="12"/>
      <w:szCs w:val="12"/>
    </w:rPr>
  </w:style>
  <w:style w:type="character" w:customStyle="1" w:styleId="508">
    <w:name w:val="ListLabel 479"/>
    <w:qFormat/>
    <w:uiPriority w:val="0"/>
    <w:rPr>
      <w:rFonts w:cs="OpenSymbol"/>
      <w:sz w:val="12"/>
      <w:szCs w:val="12"/>
    </w:rPr>
  </w:style>
  <w:style w:type="character" w:customStyle="1" w:styleId="509">
    <w:name w:val="ListLabel 480"/>
    <w:qFormat/>
    <w:uiPriority w:val="0"/>
    <w:rPr>
      <w:rFonts w:cs="OpenSymbol"/>
      <w:sz w:val="12"/>
      <w:szCs w:val="12"/>
    </w:rPr>
  </w:style>
  <w:style w:type="character" w:customStyle="1" w:styleId="510">
    <w:name w:val="ListLabel 481"/>
    <w:qFormat/>
    <w:uiPriority w:val="0"/>
    <w:rPr>
      <w:rFonts w:cs="OpenSymbol"/>
      <w:sz w:val="12"/>
      <w:szCs w:val="12"/>
    </w:rPr>
  </w:style>
  <w:style w:type="character" w:customStyle="1" w:styleId="511">
    <w:name w:val="ListLabel 482"/>
    <w:qFormat/>
    <w:uiPriority w:val="0"/>
    <w:rPr>
      <w:rFonts w:cs="OpenSymbol"/>
      <w:sz w:val="12"/>
      <w:szCs w:val="12"/>
    </w:rPr>
  </w:style>
  <w:style w:type="character" w:customStyle="1" w:styleId="512">
    <w:name w:val="ListLabel 483"/>
    <w:qFormat/>
    <w:uiPriority w:val="0"/>
    <w:rPr>
      <w:rFonts w:cs="OpenSymbol"/>
      <w:sz w:val="12"/>
      <w:szCs w:val="12"/>
    </w:rPr>
  </w:style>
  <w:style w:type="character" w:customStyle="1" w:styleId="513">
    <w:name w:val="ListLabel 484"/>
    <w:qFormat/>
    <w:uiPriority w:val="0"/>
    <w:rPr>
      <w:rFonts w:cs="OpenSymbol"/>
      <w:sz w:val="12"/>
      <w:szCs w:val="12"/>
    </w:rPr>
  </w:style>
  <w:style w:type="character" w:customStyle="1" w:styleId="514">
    <w:name w:val="ListLabel 485"/>
    <w:qFormat/>
    <w:uiPriority w:val="0"/>
    <w:rPr>
      <w:rFonts w:cs="OpenSymbol"/>
      <w:sz w:val="12"/>
      <w:szCs w:val="12"/>
    </w:rPr>
  </w:style>
  <w:style w:type="character" w:customStyle="1" w:styleId="515">
    <w:name w:val="ListLabel 486"/>
    <w:qFormat/>
    <w:uiPriority w:val="0"/>
    <w:rPr>
      <w:rFonts w:cs="OpenSymbol"/>
      <w:sz w:val="12"/>
      <w:szCs w:val="12"/>
    </w:rPr>
  </w:style>
  <w:style w:type="character" w:customStyle="1" w:styleId="516">
    <w:name w:val="ListLabel 487"/>
    <w:qFormat/>
    <w:uiPriority w:val="0"/>
    <w:rPr>
      <w:rFonts w:cs="OpenSymbol"/>
      <w:sz w:val="12"/>
      <w:szCs w:val="12"/>
    </w:rPr>
  </w:style>
  <w:style w:type="character" w:customStyle="1" w:styleId="517">
    <w:name w:val="ListLabel 488"/>
    <w:qFormat/>
    <w:uiPriority w:val="0"/>
    <w:rPr>
      <w:rFonts w:cs="OpenSymbol"/>
      <w:sz w:val="12"/>
      <w:szCs w:val="12"/>
    </w:rPr>
  </w:style>
  <w:style w:type="character" w:customStyle="1" w:styleId="518">
    <w:name w:val="ListLabel 489"/>
    <w:qFormat/>
    <w:uiPriority w:val="0"/>
    <w:rPr>
      <w:rFonts w:cs="OpenSymbol"/>
      <w:sz w:val="12"/>
      <w:szCs w:val="12"/>
    </w:rPr>
  </w:style>
  <w:style w:type="character" w:customStyle="1" w:styleId="519">
    <w:name w:val="ListLabel 490"/>
    <w:qFormat/>
    <w:uiPriority w:val="0"/>
    <w:rPr>
      <w:rFonts w:cs="OpenSymbol"/>
      <w:sz w:val="12"/>
      <w:szCs w:val="12"/>
    </w:rPr>
  </w:style>
  <w:style w:type="character" w:customStyle="1" w:styleId="520">
    <w:name w:val="ListLabel 491"/>
    <w:qFormat/>
    <w:uiPriority w:val="0"/>
    <w:rPr>
      <w:rFonts w:cs="OpenSymbol"/>
      <w:sz w:val="12"/>
      <w:szCs w:val="12"/>
    </w:rPr>
  </w:style>
  <w:style w:type="character" w:customStyle="1" w:styleId="521">
    <w:name w:val="ListLabel 492"/>
    <w:qFormat/>
    <w:uiPriority w:val="0"/>
    <w:rPr>
      <w:rFonts w:cs="OpenSymbol"/>
      <w:sz w:val="12"/>
      <w:szCs w:val="12"/>
    </w:rPr>
  </w:style>
  <w:style w:type="character" w:customStyle="1" w:styleId="522">
    <w:name w:val="ListLabel 493"/>
    <w:qFormat/>
    <w:uiPriority w:val="0"/>
    <w:rPr>
      <w:rFonts w:cs="OpenSymbol"/>
      <w:sz w:val="12"/>
      <w:szCs w:val="12"/>
    </w:rPr>
  </w:style>
  <w:style w:type="character" w:customStyle="1" w:styleId="523">
    <w:name w:val="ListLabel 494"/>
    <w:qFormat/>
    <w:uiPriority w:val="0"/>
    <w:rPr>
      <w:rFonts w:cs="OpenSymbol"/>
      <w:sz w:val="12"/>
      <w:szCs w:val="12"/>
    </w:rPr>
  </w:style>
  <w:style w:type="character" w:customStyle="1" w:styleId="524">
    <w:name w:val="ListLabel 495"/>
    <w:qFormat/>
    <w:uiPriority w:val="0"/>
    <w:rPr>
      <w:rFonts w:cs="OpenSymbol"/>
      <w:sz w:val="12"/>
      <w:szCs w:val="12"/>
    </w:rPr>
  </w:style>
  <w:style w:type="character" w:customStyle="1" w:styleId="525">
    <w:name w:val="ListLabel 496"/>
    <w:qFormat/>
    <w:uiPriority w:val="0"/>
    <w:rPr>
      <w:rFonts w:cs="OpenSymbol"/>
      <w:sz w:val="12"/>
      <w:szCs w:val="12"/>
    </w:rPr>
  </w:style>
  <w:style w:type="character" w:customStyle="1" w:styleId="526">
    <w:name w:val="ListLabel 497"/>
    <w:qFormat/>
    <w:uiPriority w:val="0"/>
    <w:rPr>
      <w:rFonts w:cs="OpenSymbol"/>
      <w:sz w:val="12"/>
      <w:szCs w:val="12"/>
    </w:rPr>
  </w:style>
  <w:style w:type="character" w:customStyle="1" w:styleId="527">
    <w:name w:val="ListLabel 498"/>
    <w:qFormat/>
    <w:uiPriority w:val="0"/>
    <w:rPr>
      <w:rFonts w:cs="OpenSymbol"/>
      <w:sz w:val="12"/>
      <w:szCs w:val="12"/>
    </w:rPr>
  </w:style>
  <w:style w:type="character" w:customStyle="1" w:styleId="528">
    <w:name w:val="ListLabel 499"/>
    <w:qFormat/>
    <w:uiPriority w:val="0"/>
    <w:rPr>
      <w:rFonts w:cs="OpenSymbol"/>
      <w:sz w:val="12"/>
      <w:szCs w:val="12"/>
    </w:rPr>
  </w:style>
  <w:style w:type="character" w:customStyle="1" w:styleId="529">
    <w:name w:val="ListLabel 500"/>
    <w:qFormat/>
    <w:uiPriority w:val="0"/>
    <w:rPr>
      <w:rFonts w:cs="OpenSymbol"/>
      <w:sz w:val="12"/>
      <w:szCs w:val="12"/>
    </w:rPr>
  </w:style>
  <w:style w:type="character" w:customStyle="1" w:styleId="530">
    <w:name w:val="ListLabel 501"/>
    <w:qFormat/>
    <w:uiPriority w:val="0"/>
    <w:rPr>
      <w:rFonts w:cs="OpenSymbol"/>
      <w:sz w:val="12"/>
      <w:szCs w:val="12"/>
    </w:rPr>
  </w:style>
  <w:style w:type="character" w:customStyle="1" w:styleId="531">
    <w:name w:val="ListLabel 502"/>
    <w:qFormat/>
    <w:uiPriority w:val="0"/>
    <w:rPr>
      <w:rFonts w:cs="OpenSymbol"/>
      <w:sz w:val="12"/>
      <w:szCs w:val="12"/>
    </w:rPr>
  </w:style>
  <w:style w:type="character" w:customStyle="1" w:styleId="532">
    <w:name w:val="ListLabel 503"/>
    <w:qFormat/>
    <w:uiPriority w:val="0"/>
    <w:rPr>
      <w:rFonts w:cs="OpenSymbol"/>
      <w:sz w:val="12"/>
      <w:szCs w:val="12"/>
    </w:rPr>
  </w:style>
  <w:style w:type="character" w:customStyle="1" w:styleId="533">
    <w:name w:val="ListLabel 504"/>
    <w:qFormat/>
    <w:uiPriority w:val="0"/>
    <w:rPr>
      <w:rFonts w:cs="OpenSymbol"/>
      <w:sz w:val="12"/>
      <w:szCs w:val="12"/>
    </w:rPr>
  </w:style>
  <w:style w:type="character" w:customStyle="1" w:styleId="534">
    <w:name w:val="ListLabel 505"/>
    <w:qFormat/>
    <w:uiPriority w:val="0"/>
    <w:rPr>
      <w:rFonts w:cs="OpenSymbol"/>
      <w:sz w:val="12"/>
      <w:szCs w:val="12"/>
    </w:rPr>
  </w:style>
  <w:style w:type="character" w:customStyle="1" w:styleId="535">
    <w:name w:val="ListLabel 506"/>
    <w:qFormat/>
    <w:uiPriority w:val="0"/>
    <w:rPr>
      <w:rFonts w:cs="OpenSymbol"/>
      <w:sz w:val="12"/>
      <w:szCs w:val="12"/>
    </w:rPr>
  </w:style>
  <w:style w:type="character" w:customStyle="1" w:styleId="536">
    <w:name w:val="ListLabel 507"/>
    <w:qFormat/>
    <w:uiPriority w:val="0"/>
    <w:rPr>
      <w:rFonts w:cs="OpenSymbol"/>
      <w:sz w:val="12"/>
      <w:szCs w:val="12"/>
    </w:rPr>
  </w:style>
  <w:style w:type="character" w:customStyle="1" w:styleId="537">
    <w:name w:val="ListLabel 508"/>
    <w:qFormat/>
    <w:uiPriority w:val="0"/>
    <w:rPr>
      <w:rFonts w:cs="OpenSymbol"/>
      <w:sz w:val="12"/>
      <w:szCs w:val="12"/>
    </w:rPr>
  </w:style>
  <w:style w:type="character" w:customStyle="1" w:styleId="538">
    <w:name w:val="ListLabel 509"/>
    <w:qFormat/>
    <w:uiPriority w:val="0"/>
    <w:rPr>
      <w:rFonts w:cs="OpenSymbol"/>
      <w:sz w:val="12"/>
      <w:szCs w:val="12"/>
    </w:rPr>
  </w:style>
  <w:style w:type="character" w:customStyle="1" w:styleId="539">
    <w:name w:val="ListLabel 510"/>
    <w:qFormat/>
    <w:uiPriority w:val="0"/>
    <w:rPr>
      <w:rFonts w:cs="OpenSymbol"/>
      <w:sz w:val="12"/>
      <w:szCs w:val="12"/>
    </w:rPr>
  </w:style>
  <w:style w:type="character" w:customStyle="1" w:styleId="540">
    <w:name w:val="ListLabel 511"/>
    <w:qFormat/>
    <w:uiPriority w:val="0"/>
    <w:rPr>
      <w:rFonts w:cs="OpenSymbol"/>
      <w:sz w:val="12"/>
      <w:szCs w:val="12"/>
    </w:rPr>
  </w:style>
  <w:style w:type="character" w:customStyle="1" w:styleId="541">
    <w:name w:val="ListLabel 512"/>
    <w:qFormat/>
    <w:uiPriority w:val="0"/>
    <w:rPr>
      <w:rFonts w:cs="OpenSymbol"/>
      <w:sz w:val="12"/>
      <w:szCs w:val="12"/>
    </w:rPr>
  </w:style>
  <w:style w:type="character" w:customStyle="1" w:styleId="542">
    <w:name w:val="ListLabel 513"/>
    <w:qFormat/>
    <w:uiPriority w:val="0"/>
    <w:rPr>
      <w:rFonts w:cs="OpenSymbol"/>
      <w:sz w:val="12"/>
      <w:szCs w:val="12"/>
    </w:rPr>
  </w:style>
  <w:style w:type="character" w:customStyle="1" w:styleId="543">
    <w:name w:val="ListLabel 514"/>
    <w:qFormat/>
    <w:uiPriority w:val="0"/>
    <w:rPr>
      <w:rFonts w:cs="OpenSymbol"/>
      <w:sz w:val="12"/>
      <w:szCs w:val="12"/>
    </w:rPr>
  </w:style>
  <w:style w:type="character" w:customStyle="1" w:styleId="544">
    <w:name w:val="ListLabel 515"/>
    <w:qFormat/>
    <w:uiPriority w:val="0"/>
    <w:rPr>
      <w:rFonts w:cs="OpenSymbol"/>
      <w:sz w:val="12"/>
      <w:szCs w:val="12"/>
    </w:rPr>
  </w:style>
  <w:style w:type="character" w:customStyle="1" w:styleId="545">
    <w:name w:val="ListLabel 516"/>
    <w:qFormat/>
    <w:uiPriority w:val="0"/>
    <w:rPr>
      <w:rFonts w:cs="OpenSymbol"/>
      <w:sz w:val="12"/>
      <w:szCs w:val="12"/>
    </w:rPr>
  </w:style>
  <w:style w:type="character" w:customStyle="1" w:styleId="546">
    <w:name w:val="ListLabel 517"/>
    <w:qFormat/>
    <w:uiPriority w:val="0"/>
    <w:rPr>
      <w:rFonts w:cs="OpenSymbol"/>
      <w:sz w:val="12"/>
      <w:szCs w:val="12"/>
    </w:rPr>
  </w:style>
  <w:style w:type="character" w:customStyle="1" w:styleId="547">
    <w:name w:val="ListLabel 518"/>
    <w:qFormat/>
    <w:uiPriority w:val="0"/>
    <w:rPr>
      <w:rFonts w:cs="OpenSymbol"/>
      <w:sz w:val="12"/>
      <w:szCs w:val="12"/>
    </w:rPr>
  </w:style>
  <w:style w:type="character" w:customStyle="1" w:styleId="548">
    <w:name w:val="ListLabel 519"/>
    <w:qFormat/>
    <w:uiPriority w:val="0"/>
    <w:rPr>
      <w:rFonts w:cs="OpenSymbol"/>
      <w:sz w:val="12"/>
      <w:szCs w:val="12"/>
    </w:rPr>
  </w:style>
  <w:style w:type="character" w:customStyle="1" w:styleId="549">
    <w:name w:val="ListLabel 520"/>
    <w:qFormat/>
    <w:uiPriority w:val="0"/>
    <w:rPr>
      <w:rFonts w:ascii="Times New Roman" w:hAnsi="Times New Roman" w:cs="Wingdings"/>
      <w:b/>
      <w:sz w:val="20"/>
    </w:rPr>
  </w:style>
  <w:style w:type="character" w:customStyle="1" w:styleId="550">
    <w:name w:val="ListLabel 521"/>
    <w:qFormat/>
    <w:uiPriority w:val="0"/>
    <w:rPr>
      <w:rFonts w:cs="Courier New"/>
    </w:rPr>
  </w:style>
  <w:style w:type="character" w:customStyle="1" w:styleId="551">
    <w:name w:val="ListLabel 522"/>
    <w:qFormat/>
    <w:uiPriority w:val="0"/>
    <w:rPr>
      <w:rFonts w:cs="Wingdings"/>
    </w:rPr>
  </w:style>
  <w:style w:type="character" w:customStyle="1" w:styleId="552">
    <w:name w:val="ListLabel 523"/>
    <w:qFormat/>
    <w:uiPriority w:val="0"/>
    <w:rPr>
      <w:rFonts w:cs="Symbol"/>
    </w:rPr>
  </w:style>
  <w:style w:type="character" w:customStyle="1" w:styleId="553">
    <w:name w:val="ListLabel 524"/>
    <w:qFormat/>
    <w:uiPriority w:val="0"/>
    <w:rPr>
      <w:rFonts w:cs="Courier New"/>
    </w:rPr>
  </w:style>
  <w:style w:type="character" w:customStyle="1" w:styleId="554">
    <w:name w:val="ListLabel 525"/>
    <w:qFormat/>
    <w:uiPriority w:val="0"/>
    <w:rPr>
      <w:rFonts w:cs="Wingdings"/>
    </w:rPr>
  </w:style>
  <w:style w:type="character" w:customStyle="1" w:styleId="555">
    <w:name w:val="ListLabel 526"/>
    <w:qFormat/>
    <w:uiPriority w:val="0"/>
    <w:rPr>
      <w:rFonts w:cs="Symbol"/>
    </w:rPr>
  </w:style>
  <w:style w:type="character" w:customStyle="1" w:styleId="556">
    <w:name w:val="ListLabel 527"/>
    <w:qFormat/>
    <w:uiPriority w:val="0"/>
    <w:rPr>
      <w:rFonts w:cs="Courier New"/>
    </w:rPr>
  </w:style>
  <w:style w:type="character" w:customStyle="1" w:styleId="557">
    <w:name w:val="ListLabel 528"/>
    <w:qFormat/>
    <w:uiPriority w:val="0"/>
    <w:rPr>
      <w:rFonts w:cs="Wingdings"/>
    </w:rPr>
  </w:style>
  <w:style w:type="character" w:customStyle="1" w:styleId="558">
    <w:name w:val="ListLabel 529"/>
    <w:qFormat/>
    <w:uiPriority w:val="0"/>
    <w:rPr>
      <w:rFonts w:ascii="Times New Roman" w:hAnsi="Times New Roman" w:cs="Wingdings"/>
      <w:b/>
      <w:sz w:val="23"/>
    </w:rPr>
  </w:style>
  <w:style w:type="character" w:customStyle="1" w:styleId="559">
    <w:name w:val="ListLabel 530"/>
    <w:qFormat/>
    <w:uiPriority w:val="0"/>
    <w:rPr>
      <w:rFonts w:cs="Courier New"/>
    </w:rPr>
  </w:style>
  <w:style w:type="character" w:customStyle="1" w:styleId="560">
    <w:name w:val="ListLabel 531"/>
    <w:qFormat/>
    <w:uiPriority w:val="0"/>
    <w:rPr>
      <w:rFonts w:cs="Wingdings"/>
    </w:rPr>
  </w:style>
  <w:style w:type="character" w:customStyle="1" w:styleId="561">
    <w:name w:val="ListLabel 532"/>
    <w:qFormat/>
    <w:uiPriority w:val="0"/>
    <w:rPr>
      <w:rFonts w:cs="Symbol"/>
    </w:rPr>
  </w:style>
  <w:style w:type="character" w:customStyle="1" w:styleId="562">
    <w:name w:val="ListLabel 533"/>
    <w:qFormat/>
    <w:uiPriority w:val="0"/>
    <w:rPr>
      <w:rFonts w:cs="Courier New"/>
    </w:rPr>
  </w:style>
  <w:style w:type="character" w:customStyle="1" w:styleId="563">
    <w:name w:val="ListLabel 534"/>
    <w:qFormat/>
    <w:uiPriority w:val="0"/>
    <w:rPr>
      <w:rFonts w:cs="Wingdings"/>
    </w:rPr>
  </w:style>
  <w:style w:type="character" w:customStyle="1" w:styleId="564">
    <w:name w:val="ListLabel 535"/>
    <w:qFormat/>
    <w:uiPriority w:val="0"/>
    <w:rPr>
      <w:rFonts w:cs="Symbol"/>
    </w:rPr>
  </w:style>
  <w:style w:type="character" w:customStyle="1" w:styleId="565">
    <w:name w:val="ListLabel 536"/>
    <w:qFormat/>
    <w:uiPriority w:val="0"/>
    <w:rPr>
      <w:rFonts w:cs="Courier New"/>
    </w:rPr>
  </w:style>
  <w:style w:type="character" w:customStyle="1" w:styleId="566">
    <w:name w:val="ListLabel 537"/>
    <w:qFormat/>
    <w:uiPriority w:val="0"/>
    <w:rPr>
      <w:rFonts w:cs="Wingdings"/>
    </w:rPr>
  </w:style>
  <w:style w:type="character" w:customStyle="1" w:styleId="567">
    <w:name w:val="ListLabel 538"/>
    <w:qFormat/>
    <w:uiPriority w:val="0"/>
    <w:rPr>
      <w:rFonts w:ascii="Times New Roman" w:hAnsi="Times New Roman" w:cs="Wingdings"/>
      <w:b/>
      <w:sz w:val="23"/>
    </w:rPr>
  </w:style>
  <w:style w:type="character" w:customStyle="1" w:styleId="568">
    <w:name w:val="ListLabel 539"/>
    <w:qFormat/>
    <w:uiPriority w:val="0"/>
    <w:rPr>
      <w:rFonts w:cs="Courier New"/>
    </w:rPr>
  </w:style>
  <w:style w:type="character" w:customStyle="1" w:styleId="569">
    <w:name w:val="ListLabel 540"/>
    <w:qFormat/>
    <w:uiPriority w:val="0"/>
    <w:rPr>
      <w:rFonts w:cs="Wingdings"/>
    </w:rPr>
  </w:style>
  <w:style w:type="character" w:customStyle="1" w:styleId="570">
    <w:name w:val="ListLabel 541"/>
    <w:qFormat/>
    <w:uiPriority w:val="0"/>
    <w:rPr>
      <w:rFonts w:cs="Symbol"/>
    </w:rPr>
  </w:style>
  <w:style w:type="character" w:customStyle="1" w:styleId="571">
    <w:name w:val="ListLabel 542"/>
    <w:qFormat/>
    <w:uiPriority w:val="0"/>
    <w:rPr>
      <w:rFonts w:cs="Courier New"/>
    </w:rPr>
  </w:style>
  <w:style w:type="character" w:customStyle="1" w:styleId="572">
    <w:name w:val="ListLabel 543"/>
    <w:qFormat/>
    <w:uiPriority w:val="0"/>
    <w:rPr>
      <w:rFonts w:cs="Wingdings"/>
    </w:rPr>
  </w:style>
  <w:style w:type="character" w:customStyle="1" w:styleId="573">
    <w:name w:val="ListLabel 544"/>
    <w:qFormat/>
    <w:uiPriority w:val="0"/>
    <w:rPr>
      <w:rFonts w:cs="Symbol"/>
    </w:rPr>
  </w:style>
  <w:style w:type="character" w:customStyle="1" w:styleId="574">
    <w:name w:val="ListLabel 545"/>
    <w:qFormat/>
    <w:uiPriority w:val="0"/>
    <w:rPr>
      <w:rFonts w:cs="Courier New"/>
    </w:rPr>
  </w:style>
  <w:style w:type="character" w:customStyle="1" w:styleId="575">
    <w:name w:val="ListLabel 546"/>
    <w:qFormat/>
    <w:uiPriority w:val="0"/>
    <w:rPr>
      <w:rFonts w:cs="Wingdings"/>
    </w:rPr>
  </w:style>
  <w:style w:type="character" w:customStyle="1" w:styleId="576">
    <w:name w:val="ListLabel 547"/>
    <w:qFormat/>
    <w:uiPriority w:val="0"/>
    <w:rPr>
      <w:rFonts w:cs="OpenSymbol"/>
      <w:sz w:val="12"/>
      <w:szCs w:val="12"/>
    </w:rPr>
  </w:style>
  <w:style w:type="character" w:customStyle="1" w:styleId="577">
    <w:name w:val="ListLabel 548"/>
    <w:qFormat/>
    <w:uiPriority w:val="0"/>
    <w:rPr>
      <w:rFonts w:cs="OpenSymbol"/>
      <w:sz w:val="12"/>
      <w:szCs w:val="12"/>
    </w:rPr>
  </w:style>
  <w:style w:type="character" w:customStyle="1" w:styleId="578">
    <w:name w:val="ListLabel 549"/>
    <w:qFormat/>
    <w:uiPriority w:val="0"/>
    <w:rPr>
      <w:rFonts w:cs="OpenSymbol"/>
      <w:sz w:val="12"/>
      <w:szCs w:val="12"/>
    </w:rPr>
  </w:style>
  <w:style w:type="character" w:customStyle="1" w:styleId="579">
    <w:name w:val="ListLabel 550"/>
    <w:qFormat/>
    <w:uiPriority w:val="0"/>
    <w:rPr>
      <w:rFonts w:cs="OpenSymbol"/>
      <w:sz w:val="12"/>
      <w:szCs w:val="12"/>
    </w:rPr>
  </w:style>
  <w:style w:type="character" w:customStyle="1" w:styleId="580">
    <w:name w:val="ListLabel 551"/>
    <w:qFormat/>
    <w:uiPriority w:val="0"/>
    <w:rPr>
      <w:rFonts w:cs="OpenSymbol"/>
      <w:sz w:val="12"/>
      <w:szCs w:val="12"/>
    </w:rPr>
  </w:style>
  <w:style w:type="character" w:customStyle="1" w:styleId="581">
    <w:name w:val="ListLabel 552"/>
    <w:qFormat/>
    <w:uiPriority w:val="0"/>
    <w:rPr>
      <w:rFonts w:cs="OpenSymbol"/>
      <w:sz w:val="12"/>
      <w:szCs w:val="12"/>
    </w:rPr>
  </w:style>
  <w:style w:type="character" w:customStyle="1" w:styleId="582">
    <w:name w:val="ListLabel 553"/>
    <w:qFormat/>
    <w:uiPriority w:val="0"/>
    <w:rPr>
      <w:rFonts w:cs="OpenSymbol"/>
      <w:sz w:val="12"/>
      <w:szCs w:val="12"/>
    </w:rPr>
  </w:style>
  <w:style w:type="character" w:customStyle="1" w:styleId="583">
    <w:name w:val="ListLabel 554"/>
    <w:qFormat/>
    <w:uiPriority w:val="0"/>
    <w:rPr>
      <w:rFonts w:cs="OpenSymbol"/>
      <w:sz w:val="12"/>
      <w:szCs w:val="12"/>
    </w:rPr>
  </w:style>
  <w:style w:type="character" w:customStyle="1" w:styleId="584">
    <w:name w:val="ListLabel 555"/>
    <w:qFormat/>
    <w:uiPriority w:val="0"/>
    <w:rPr>
      <w:rFonts w:cs="OpenSymbol"/>
      <w:sz w:val="12"/>
      <w:szCs w:val="12"/>
    </w:rPr>
  </w:style>
  <w:style w:type="character" w:customStyle="1" w:styleId="585">
    <w:name w:val="ListLabel 556"/>
    <w:qFormat/>
    <w:uiPriority w:val="0"/>
    <w:rPr>
      <w:rFonts w:cs="OpenSymbol"/>
      <w:sz w:val="12"/>
      <w:szCs w:val="12"/>
    </w:rPr>
  </w:style>
  <w:style w:type="character" w:customStyle="1" w:styleId="586">
    <w:name w:val="ListLabel 557"/>
    <w:qFormat/>
    <w:uiPriority w:val="0"/>
    <w:rPr>
      <w:rFonts w:cs="OpenSymbol"/>
      <w:sz w:val="12"/>
      <w:szCs w:val="12"/>
    </w:rPr>
  </w:style>
  <w:style w:type="character" w:customStyle="1" w:styleId="587">
    <w:name w:val="ListLabel 558"/>
    <w:qFormat/>
    <w:uiPriority w:val="0"/>
    <w:rPr>
      <w:rFonts w:cs="OpenSymbol"/>
      <w:sz w:val="12"/>
      <w:szCs w:val="12"/>
    </w:rPr>
  </w:style>
  <w:style w:type="character" w:customStyle="1" w:styleId="588">
    <w:name w:val="ListLabel 559"/>
    <w:qFormat/>
    <w:uiPriority w:val="0"/>
    <w:rPr>
      <w:rFonts w:cs="OpenSymbol"/>
      <w:sz w:val="12"/>
      <w:szCs w:val="12"/>
    </w:rPr>
  </w:style>
  <w:style w:type="character" w:customStyle="1" w:styleId="589">
    <w:name w:val="ListLabel 560"/>
    <w:qFormat/>
    <w:uiPriority w:val="0"/>
    <w:rPr>
      <w:rFonts w:cs="OpenSymbol"/>
      <w:sz w:val="12"/>
      <w:szCs w:val="12"/>
    </w:rPr>
  </w:style>
  <w:style w:type="character" w:customStyle="1" w:styleId="590">
    <w:name w:val="ListLabel 561"/>
    <w:qFormat/>
    <w:uiPriority w:val="0"/>
    <w:rPr>
      <w:rFonts w:cs="OpenSymbol"/>
      <w:sz w:val="12"/>
      <w:szCs w:val="12"/>
    </w:rPr>
  </w:style>
  <w:style w:type="character" w:customStyle="1" w:styleId="591">
    <w:name w:val="ListLabel 562"/>
    <w:qFormat/>
    <w:uiPriority w:val="0"/>
    <w:rPr>
      <w:rFonts w:cs="OpenSymbol"/>
      <w:sz w:val="12"/>
      <w:szCs w:val="12"/>
    </w:rPr>
  </w:style>
  <w:style w:type="character" w:customStyle="1" w:styleId="592">
    <w:name w:val="ListLabel 563"/>
    <w:qFormat/>
    <w:uiPriority w:val="0"/>
    <w:rPr>
      <w:rFonts w:cs="OpenSymbol"/>
      <w:sz w:val="12"/>
      <w:szCs w:val="12"/>
    </w:rPr>
  </w:style>
  <w:style w:type="character" w:customStyle="1" w:styleId="593">
    <w:name w:val="ListLabel 564"/>
    <w:qFormat/>
    <w:uiPriority w:val="0"/>
    <w:rPr>
      <w:rFonts w:cs="OpenSymbol"/>
      <w:sz w:val="12"/>
      <w:szCs w:val="12"/>
    </w:rPr>
  </w:style>
  <w:style w:type="character" w:customStyle="1" w:styleId="594">
    <w:name w:val="ListLabel 565"/>
    <w:qFormat/>
    <w:uiPriority w:val="0"/>
    <w:rPr>
      <w:rFonts w:cs="OpenSymbol"/>
      <w:sz w:val="12"/>
      <w:szCs w:val="12"/>
    </w:rPr>
  </w:style>
  <w:style w:type="character" w:customStyle="1" w:styleId="595">
    <w:name w:val="ListLabel 566"/>
    <w:qFormat/>
    <w:uiPriority w:val="0"/>
    <w:rPr>
      <w:rFonts w:cs="OpenSymbol"/>
      <w:sz w:val="12"/>
      <w:szCs w:val="12"/>
    </w:rPr>
  </w:style>
  <w:style w:type="character" w:customStyle="1" w:styleId="596">
    <w:name w:val="ListLabel 567"/>
    <w:qFormat/>
    <w:uiPriority w:val="0"/>
    <w:rPr>
      <w:rFonts w:cs="OpenSymbol"/>
      <w:sz w:val="12"/>
      <w:szCs w:val="12"/>
    </w:rPr>
  </w:style>
  <w:style w:type="character" w:customStyle="1" w:styleId="597">
    <w:name w:val="ListLabel 568"/>
    <w:qFormat/>
    <w:uiPriority w:val="0"/>
    <w:rPr>
      <w:rFonts w:cs="OpenSymbol"/>
      <w:sz w:val="12"/>
      <w:szCs w:val="12"/>
    </w:rPr>
  </w:style>
  <w:style w:type="character" w:customStyle="1" w:styleId="598">
    <w:name w:val="ListLabel 569"/>
    <w:qFormat/>
    <w:uiPriority w:val="0"/>
    <w:rPr>
      <w:rFonts w:cs="OpenSymbol"/>
      <w:sz w:val="12"/>
      <w:szCs w:val="12"/>
    </w:rPr>
  </w:style>
  <w:style w:type="character" w:customStyle="1" w:styleId="599">
    <w:name w:val="ListLabel 570"/>
    <w:qFormat/>
    <w:uiPriority w:val="0"/>
    <w:rPr>
      <w:rFonts w:cs="OpenSymbol"/>
      <w:sz w:val="12"/>
      <w:szCs w:val="12"/>
    </w:rPr>
  </w:style>
  <w:style w:type="character" w:customStyle="1" w:styleId="600">
    <w:name w:val="ListLabel 571"/>
    <w:qFormat/>
    <w:uiPriority w:val="0"/>
    <w:rPr>
      <w:rFonts w:cs="OpenSymbol"/>
      <w:sz w:val="12"/>
      <w:szCs w:val="12"/>
    </w:rPr>
  </w:style>
  <w:style w:type="character" w:customStyle="1" w:styleId="601">
    <w:name w:val="ListLabel 572"/>
    <w:qFormat/>
    <w:uiPriority w:val="0"/>
    <w:rPr>
      <w:rFonts w:cs="OpenSymbol"/>
      <w:sz w:val="12"/>
      <w:szCs w:val="12"/>
    </w:rPr>
  </w:style>
  <w:style w:type="character" w:customStyle="1" w:styleId="602">
    <w:name w:val="ListLabel 573"/>
    <w:qFormat/>
    <w:uiPriority w:val="0"/>
    <w:rPr>
      <w:rFonts w:cs="OpenSymbol"/>
      <w:sz w:val="12"/>
      <w:szCs w:val="12"/>
    </w:rPr>
  </w:style>
  <w:style w:type="character" w:customStyle="1" w:styleId="603">
    <w:name w:val="ListLabel 574"/>
    <w:qFormat/>
    <w:uiPriority w:val="0"/>
    <w:rPr>
      <w:rFonts w:cs="OpenSymbol"/>
      <w:sz w:val="12"/>
      <w:szCs w:val="12"/>
    </w:rPr>
  </w:style>
  <w:style w:type="character" w:customStyle="1" w:styleId="604">
    <w:name w:val="ListLabel 575"/>
    <w:qFormat/>
    <w:uiPriority w:val="0"/>
    <w:rPr>
      <w:rFonts w:cs="OpenSymbol"/>
      <w:sz w:val="12"/>
      <w:szCs w:val="12"/>
    </w:rPr>
  </w:style>
  <w:style w:type="character" w:customStyle="1" w:styleId="605">
    <w:name w:val="ListLabel 576"/>
    <w:qFormat/>
    <w:uiPriority w:val="0"/>
    <w:rPr>
      <w:rFonts w:cs="OpenSymbol"/>
      <w:sz w:val="12"/>
      <w:szCs w:val="12"/>
    </w:rPr>
  </w:style>
  <w:style w:type="character" w:customStyle="1" w:styleId="606">
    <w:name w:val="ListLabel 577"/>
    <w:qFormat/>
    <w:uiPriority w:val="0"/>
    <w:rPr>
      <w:rFonts w:cs="OpenSymbol"/>
      <w:sz w:val="12"/>
      <w:szCs w:val="12"/>
    </w:rPr>
  </w:style>
  <w:style w:type="character" w:customStyle="1" w:styleId="607">
    <w:name w:val="ListLabel 578"/>
    <w:qFormat/>
    <w:uiPriority w:val="0"/>
    <w:rPr>
      <w:rFonts w:cs="OpenSymbol"/>
      <w:sz w:val="12"/>
      <w:szCs w:val="12"/>
    </w:rPr>
  </w:style>
  <w:style w:type="character" w:customStyle="1" w:styleId="608">
    <w:name w:val="ListLabel 579"/>
    <w:qFormat/>
    <w:uiPriority w:val="0"/>
    <w:rPr>
      <w:rFonts w:cs="OpenSymbol"/>
      <w:sz w:val="12"/>
      <w:szCs w:val="12"/>
    </w:rPr>
  </w:style>
  <w:style w:type="character" w:customStyle="1" w:styleId="609">
    <w:name w:val="ListLabel 580"/>
    <w:qFormat/>
    <w:uiPriority w:val="0"/>
    <w:rPr>
      <w:rFonts w:cs="OpenSymbol"/>
      <w:sz w:val="12"/>
      <w:szCs w:val="12"/>
    </w:rPr>
  </w:style>
  <w:style w:type="character" w:customStyle="1" w:styleId="610">
    <w:name w:val="ListLabel 581"/>
    <w:qFormat/>
    <w:uiPriority w:val="0"/>
    <w:rPr>
      <w:rFonts w:cs="OpenSymbol"/>
      <w:sz w:val="12"/>
      <w:szCs w:val="12"/>
    </w:rPr>
  </w:style>
  <w:style w:type="character" w:customStyle="1" w:styleId="611">
    <w:name w:val="ListLabel 582"/>
    <w:qFormat/>
    <w:uiPriority w:val="0"/>
    <w:rPr>
      <w:rFonts w:cs="OpenSymbol"/>
      <w:sz w:val="12"/>
      <w:szCs w:val="12"/>
    </w:rPr>
  </w:style>
  <w:style w:type="character" w:customStyle="1" w:styleId="612">
    <w:name w:val="ListLabel 583"/>
    <w:qFormat/>
    <w:uiPriority w:val="0"/>
    <w:rPr>
      <w:rFonts w:cs="OpenSymbol"/>
      <w:sz w:val="12"/>
      <w:szCs w:val="12"/>
    </w:rPr>
  </w:style>
  <w:style w:type="character" w:customStyle="1" w:styleId="613">
    <w:name w:val="ListLabel 584"/>
    <w:qFormat/>
    <w:uiPriority w:val="0"/>
    <w:rPr>
      <w:rFonts w:cs="OpenSymbol"/>
      <w:sz w:val="12"/>
      <w:szCs w:val="12"/>
    </w:rPr>
  </w:style>
  <w:style w:type="character" w:customStyle="1" w:styleId="614">
    <w:name w:val="ListLabel 585"/>
    <w:qFormat/>
    <w:uiPriority w:val="0"/>
    <w:rPr>
      <w:rFonts w:cs="OpenSymbol"/>
      <w:sz w:val="12"/>
      <w:szCs w:val="12"/>
    </w:rPr>
  </w:style>
  <w:style w:type="character" w:customStyle="1" w:styleId="615">
    <w:name w:val="ListLabel 586"/>
    <w:qFormat/>
    <w:uiPriority w:val="0"/>
    <w:rPr>
      <w:rFonts w:cs="OpenSymbol"/>
      <w:sz w:val="12"/>
      <w:szCs w:val="12"/>
    </w:rPr>
  </w:style>
  <w:style w:type="character" w:customStyle="1" w:styleId="616">
    <w:name w:val="ListLabel 587"/>
    <w:qFormat/>
    <w:uiPriority w:val="0"/>
    <w:rPr>
      <w:rFonts w:cs="OpenSymbol"/>
      <w:sz w:val="12"/>
      <w:szCs w:val="12"/>
    </w:rPr>
  </w:style>
  <w:style w:type="character" w:customStyle="1" w:styleId="617">
    <w:name w:val="ListLabel 588"/>
    <w:qFormat/>
    <w:uiPriority w:val="0"/>
    <w:rPr>
      <w:rFonts w:cs="OpenSymbol"/>
      <w:sz w:val="12"/>
      <w:szCs w:val="12"/>
    </w:rPr>
  </w:style>
  <w:style w:type="character" w:customStyle="1" w:styleId="618">
    <w:name w:val="ListLabel 589"/>
    <w:qFormat/>
    <w:uiPriority w:val="0"/>
    <w:rPr>
      <w:rFonts w:cs="OpenSymbol"/>
      <w:sz w:val="12"/>
      <w:szCs w:val="12"/>
    </w:rPr>
  </w:style>
  <w:style w:type="character" w:customStyle="1" w:styleId="619">
    <w:name w:val="ListLabel 590"/>
    <w:qFormat/>
    <w:uiPriority w:val="0"/>
    <w:rPr>
      <w:rFonts w:cs="OpenSymbol"/>
      <w:sz w:val="12"/>
      <w:szCs w:val="12"/>
    </w:rPr>
  </w:style>
  <w:style w:type="character" w:customStyle="1" w:styleId="620">
    <w:name w:val="ListLabel 591"/>
    <w:qFormat/>
    <w:uiPriority w:val="0"/>
    <w:rPr>
      <w:rFonts w:cs="OpenSymbol"/>
      <w:sz w:val="12"/>
      <w:szCs w:val="12"/>
    </w:rPr>
  </w:style>
  <w:style w:type="character" w:customStyle="1" w:styleId="621">
    <w:name w:val="ListLabel 592"/>
    <w:qFormat/>
    <w:uiPriority w:val="0"/>
    <w:rPr>
      <w:rFonts w:cs="OpenSymbol"/>
      <w:sz w:val="12"/>
      <w:szCs w:val="12"/>
    </w:rPr>
  </w:style>
  <w:style w:type="character" w:customStyle="1" w:styleId="622">
    <w:name w:val="ListLabel 593"/>
    <w:qFormat/>
    <w:uiPriority w:val="0"/>
    <w:rPr>
      <w:rFonts w:cs="OpenSymbol"/>
      <w:sz w:val="12"/>
      <w:szCs w:val="12"/>
    </w:rPr>
  </w:style>
  <w:style w:type="character" w:customStyle="1" w:styleId="623">
    <w:name w:val="ListLabel 594"/>
    <w:qFormat/>
    <w:uiPriority w:val="0"/>
    <w:rPr>
      <w:rFonts w:cs="OpenSymbol"/>
      <w:sz w:val="12"/>
      <w:szCs w:val="12"/>
    </w:rPr>
  </w:style>
  <w:style w:type="character" w:customStyle="1" w:styleId="624">
    <w:name w:val="ListLabel 595"/>
    <w:qFormat/>
    <w:uiPriority w:val="0"/>
    <w:rPr>
      <w:rFonts w:cs="OpenSymbol"/>
      <w:sz w:val="12"/>
      <w:szCs w:val="12"/>
    </w:rPr>
  </w:style>
  <w:style w:type="character" w:customStyle="1" w:styleId="625">
    <w:name w:val="ListLabel 596"/>
    <w:qFormat/>
    <w:uiPriority w:val="0"/>
    <w:rPr>
      <w:rFonts w:cs="OpenSymbol"/>
      <w:sz w:val="12"/>
      <w:szCs w:val="12"/>
    </w:rPr>
  </w:style>
  <w:style w:type="character" w:customStyle="1" w:styleId="626">
    <w:name w:val="ListLabel 597"/>
    <w:qFormat/>
    <w:uiPriority w:val="0"/>
    <w:rPr>
      <w:rFonts w:cs="OpenSymbol"/>
      <w:sz w:val="12"/>
      <w:szCs w:val="12"/>
    </w:rPr>
  </w:style>
  <w:style w:type="character" w:customStyle="1" w:styleId="627">
    <w:name w:val="ListLabel 598"/>
    <w:qFormat/>
    <w:uiPriority w:val="0"/>
    <w:rPr>
      <w:rFonts w:cs="OpenSymbol"/>
      <w:sz w:val="12"/>
      <w:szCs w:val="12"/>
    </w:rPr>
  </w:style>
  <w:style w:type="character" w:customStyle="1" w:styleId="628">
    <w:name w:val="ListLabel 599"/>
    <w:qFormat/>
    <w:uiPriority w:val="0"/>
    <w:rPr>
      <w:rFonts w:cs="OpenSymbol"/>
      <w:sz w:val="12"/>
      <w:szCs w:val="12"/>
    </w:rPr>
  </w:style>
  <w:style w:type="character" w:customStyle="1" w:styleId="629">
    <w:name w:val="ListLabel 600"/>
    <w:qFormat/>
    <w:uiPriority w:val="0"/>
    <w:rPr>
      <w:rFonts w:cs="OpenSymbol"/>
      <w:sz w:val="12"/>
      <w:szCs w:val="12"/>
    </w:rPr>
  </w:style>
  <w:style w:type="character" w:customStyle="1" w:styleId="630">
    <w:name w:val="ListLabel 601"/>
    <w:qFormat/>
    <w:uiPriority w:val="0"/>
    <w:rPr>
      <w:rFonts w:cs="OpenSymbol"/>
      <w:sz w:val="12"/>
      <w:szCs w:val="12"/>
    </w:rPr>
  </w:style>
  <w:style w:type="character" w:customStyle="1" w:styleId="631">
    <w:name w:val="ListLabel 602"/>
    <w:qFormat/>
    <w:uiPriority w:val="0"/>
    <w:rPr>
      <w:rFonts w:cs="OpenSymbol"/>
      <w:sz w:val="12"/>
      <w:szCs w:val="12"/>
    </w:rPr>
  </w:style>
  <w:style w:type="character" w:customStyle="1" w:styleId="632">
    <w:name w:val="ListLabel 603"/>
    <w:qFormat/>
    <w:uiPriority w:val="0"/>
    <w:rPr>
      <w:rFonts w:cs="OpenSymbol"/>
      <w:sz w:val="12"/>
      <w:szCs w:val="12"/>
    </w:rPr>
  </w:style>
  <w:style w:type="character" w:customStyle="1" w:styleId="633">
    <w:name w:val="ListLabel 604"/>
    <w:qFormat/>
    <w:uiPriority w:val="0"/>
    <w:rPr>
      <w:rFonts w:cs="OpenSymbol"/>
      <w:sz w:val="12"/>
      <w:szCs w:val="12"/>
    </w:rPr>
  </w:style>
  <w:style w:type="character" w:customStyle="1" w:styleId="634">
    <w:name w:val="ListLabel 605"/>
    <w:qFormat/>
    <w:uiPriority w:val="0"/>
    <w:rPr>
      <w:rFonts w:cs="OpenSymbol"/>
      <w:sz w:val="12"/>
      <w:szCs w:val="12"/>
    </w:rPr>
  </w:style>
  <w:style w:type="character" w:customStyle="1" w:styleId="635">
    <w:name w:val="ListLabel 606"/>
    <w:qFormat/>
    <w:uiPriority w:val="0"/>
    <w:rPr>
      <w:rFonts w:cs="OpenSymbol"/>
      <w:sz w:val="12"/>
      <w:szCs w:val="12"/>
    </w:rPr>
  </w:style>
  <w:style w:type="character" w:customStyle="1" w:styleId="636">
    <w:name w:val="ListLabel 607"/>
    <w:qFormat/>
    <w:uiPriority w:val="0"/>
    <w:rPr>
      <w:rFonts w:cs="OpenSymbol"/>
      <w:sz w:val="12"/>
      <w:szCs w:val="12"/>
    </w:rPr>
  </w:style>
  <w:style w:type="character" w:customStyle="1" w:styleId="637">
    <w:name w:val="ListLabel 608"/>
    <w:qFormat/>
    <w:uiPriority w:val="0"/>
    <w:rPr>
      <w:rFonts w:cs="OpenSymbol"/>
      <w:sz w:val="12"/>
      <w:szCs w:val="12"/>
    </w:rPr>
  </w:style>
  <w:style w:type="character" w:customStyle="1" w:styleId="638">
    <w:name w:val="ListLabel 609"/>
    <w:qFormat/>
    <w:uiPriority w:val="0"/>
    <w:rPr>
      <w:rFonts w:cs="OpenSymbol"/>
      <w:sz w:val="12"/>
      <w:szCs w:val="12"/>
    </w:rPr>
  </w:style>
  <w:style w:type="character" w:customStyle="1" w:styleId="639">
    <w:name w:val="ListLabel 610"/>
    <w:qFormat/>
    <w:uiPriority w:val="0"/>
    <w:rPr>
      <w:rFonts w:ascii="Times New Roman" w:hAnsi="Times New Roman" w:cs="Wingdings"/>
      <w:b/>
      <w:sz w:val="20"/>
    </w:rPr>
  </w:style>
  <w:style w:type="character" w:customStyle="1" w:styleId="640">
    <w:name w:val="ListLabel 611"/>
    <w:qFormat/>
    <w:uiPriority w:val="0"/>
    <w:rPr>
      <w:rFonts w:cs="Courier New"/>
    </w:rPr>
  </w:style>
  <w:style w:type="character" w:customStyle="1" w:styleId="641">
    <w:name w:val="ListLabel 612"/>
    <w:qFormat/>
    <w:uiPriority w:val="0"/>
    <w:rPr>
      <w:rFonts w:cs="Wingdings"/>
    </w:rPr>
  </w:style>
  <w:style w:type="character" w:customStyle="1" w:styleId="642">
    <w:name w:val="ListLabel 613"/>
    <w:qFormat/>
    <w:uiPriority w:val="0"/>
    <w:rPr>
      <w:rFonts w:cs="Symbol"/>
    </w:rPr>
  </w:style>
  <w:style w:type="character" w:customStyle="1" w:styleId="643">
    <w:name w:val="ListLabel 614"/>
    <w:qFormat/>
    <w:uiPriority w:val="0"/>
    <w:rPr>
      <w:rFonts w:cs="Courier New"/>
    </w:rPr>
  </w:style>
  <w:style w:type="character" w:customStyle="1" w:styleId="644">
    <w:name w:val="ListLabel 615"/>
    <w:qFormat/>
    <w:uiPriority w:val="0"/>
    <w:rPr>
      <w:rFonts w:cs="Wingdings"/>
    </w:rPr>
  </w:style>
  <w:style w:type="character" w:customStyle="1" w:styleId="645">
    <w:name w:val="ListLabel 616"/>
    <w:qFormat/>
    <w:uiPriority w:val="0"/>
    <w:rPr>
      <w:rFonts w:cs="Symbol"/>
    </w:rPr>
  </w:style>
  <w:style w:type="character" w:customStyle="1" w:styleId="646">
    <w:name w:val="ListLabel 617"/>
    <w:qFormat/>
    <w:uiPriority w:val="0"/>
    <w:rPr>
      <w:rFonts w:cs="Courier New"/>
    </w:rPr>
  </w:style>
  <w:style w:type="character" w:customStyle="1" w:styleId="647">
    <w:name w:val="ListLabel 618"/>
    <w:qFormat/>
    <w:uiPriority w:val="0"/>
    <w:rPr>
      <w:rFonts w:cs="Wingdings"/>
    </w:rPr>
  </w:style>
  <w:style w:type="character" w:customStyle="1" w:styleId="648">
    <w:name w:val="ListLabel 619"/>
    <w:qFormat/>
    <w:uiPriority w:val="0"/>
    <w:rPr>
      <w:rFonts w:ascii="Times New Roman" w:hAnsi="Times New Roman" w:cs="Wingdings"/>
      <w:b/>
      <w:sz w:val="23"/>
    </w:rPr>
  </w:style>
  <w:style w:type="character" w:customStyle="1" w:styleId="649">
    <w:name w:val="ListLabel 620"/>
    <w:qFormat/>
    <w:uiPriority w:val="0"/>
    <w:rPr>
      <w:rFonts w:cs="Courier New"/>
    </w:rPr>
  </w:style>
  <w:style w:type="character" w:customStyle="1" w:styleId="650">
    <w:name w:val="ListLabel 621"/>
    <w:qFormat/>
    <w:uiPriority w:val="0"/>
    <w:rPr>
      <w:rFonts w:cs="Wingdings"/>
    </w:rPr>
  </w:style>
  <w:style w:type="character" w:customStyle="1" w:styleId="651">
    <w:name w:val="ListLabel 622"/>
    <w:qFormat/>
    <w:uiPriority w:val="0"/>
    <w:rPr>
      <w:rFonts w:cs="Symbol"/>
    </w:rPr>
  </w:style>
  <w:style w:type="character" w:customStyle="1" w:styleId="652">
    <w:name w:val="ListLabel 623"/>
    <w:qFormat/>
    <w:uiPriority w:val="0"/>
    <w:rPr>
      <w:rFonts w:cs="Courier New"/>
    </w:rPr>
  </w:style>
  <w:style w:type="character" w:customStyle="1" w:styleId="653">
    <w:name w:val="ListLabel 624"/>
    <w:qFormat/>
    <w:uiPriority w:val="0"/>
    <w:rPr>
      <w:rFonts w:cs="Wingdings"/>
    </w:rPr>
  </w:style>
  <w:style w:type="character" w:customStyle="1" w:styleId="654">
    <w:name w:val="ListLabel 625"/>
    <w:qFormat/>
    <w:uiPriority w:val="0"/>
    <w:rPr>
      <w:rFonts w:cs="Symbol"/>
    </w:rPr>
  </w:style>
  <w:style w:type="character" w:customStyle="1" w:styleId="655">
    <w:name w:val="ListLabel 626"/>
    <w:qFormat/>
    <w:uiPriority w:val="0"/>
    <w:rPr>
      <w:rFonts w:cs="Courier New"/>
    </w:rPr>
  </w:style>
  <w:style w:type="character" w:customStyle="1" w:styleId="656">
    <w:name w:val="ListLabel 627"/>
    <w:qFormat/>
    <w:uiPriority w:val="0"/>
    <w:rPr>
      <w:rFonts w:cs="Wingdings"/>
    </w:rPr>
  </w:style>
  <w:style w:type="character" w:customStyle="1" w:styleId="657">
    <w:name w:val="ListLabel 628"/>
    <w:qFormat/>
    <w:uiPriority w:val="0"/>
    <w:rPr>
      <w:rFonts w:ascii="Times New Roman" w:hAnsi="Times New Roman" w:cs="Wingdings"/>
      <w:b/>
      <w:sz w:val="23"/>
    </w:rPr>
  </w:style>
  <w:style w:type="character" w:customStyle="1" w:styleId="658">
    <w:name w:val="ListLabel 629"/>
    <w:qFormat/>
    <w:uiPriority w:val="0"/>
    <w:rPr>
      <w:rFonts w:cs="Courier New"/>
    </w:rPr>
  </w:style>
  <w:style w:type="character" w:customStyle="1" w:styleId="659">
    <w:name w:val="ListLabel 630"/>
    <w:qFormat/>
    <w:uiPriority w:val="0"/>
    <w:rPr>
      <w:rFonts w:cs="Wingdings"/>
    </w:rPr>
  </w:style>
  <w:style w:type="character" w:customStyle="1" w:styleId="660">
    <w:name w:val="ListLabel 631"/>
    <w:qFormat/>
    <w:uiPriority w:val="0"/>
    <w:rPr>
      <w:rFonts w:cs="Symbol"/>
    </w:rPr>
  </w:style>
  <w:style w:type="character" w:customStyle="1" w:styleId="661">
    <w:name w:val="ListLabel 632"/>
    <w:qFormat/>
    <w:uiPriority w:val="0"/>
    <w:rPr>
      <w:rFonts w:cs="Courier New"/>
    </w:rPr>
  </w:style>
  <w:style w:type="character" w:customStyle="1" w:styleId="662">
    <w:name w:val="ListLabel 633"/>
    <w:qFormat/>
    <w:uiPriority w:val="0"/>
    <w:rPr>
      <w:rFonts w:cs="Wingdings"/>
    </w:rPr>
  </w:style>
  <w:style w:type="character" w:customStyle="1" w:styleId="663">
    <w:name w:val="ListLabel 634"/>
    <w:qFormat/>
    <w:uiPriority w:val="0"/>
    <w:rPr>
      <w:rFonts w:cs="Symbol"/>
    </w:rPr>
  </w:style>
  <w:style w:type="character" w:customStyle="1" w:styleId="664">
    <w:name w:val="ListLabel 635"/>
    <w:qFormat/>
    <w:uiPriority w:val="0"/>
    <w:rPr>
      <w:rFonts w:cs="Courier New"/>
    </w:rPr>
  </w:style>
  <w:style w:type="character" w:customStyle="1" w:styleId="665">
    <w:name w:val="ListLabel 636"/>
    <w:qFormat/>
    <w:uiPriority w:val="0"/>
    <w:rPr>
      <w:rFonts w:cs="Wingdings"/>
    </w:rPr>
  </w:style>
  <w:style w:type="character" w:customStyle="1" w:styleId="666">
    <w:name w:val="ListLabel 637"/>
    <w:qFormat/>
    <w:uiPriority w:val="0"/>
    <w:rPr>
      <w:rFonts w:cs="OpenSymbol"/>
      <w:sz w:val="12"/>
      <w:szCs w:val="12"/>
    </w:rPr>
  </w:style>
  <w:style w:type="character" w:customStyle="1" w:styleId="667">
    <w:name w:val="ListLabel 638"/>
    <w:qFormat/>
    <w:uiPriority w:val="0"/>
    <w:rPr>
      <w:rFonts w:cs="OpenSymbol"/>
      <w:sz w:val="12"/>
      <w:szCs w:val="12"/>
    </w:rPr>
  </w:style>
  <w:style w:type="character" w:customStyle="1" w:styleId="668">
    <w:name w:val="ListLabel 639"/>
    <w:qFormat/>
    <w:uiPriority w:val="0"/>
    <w:rPr>
      <w:rFonts w:cs="OpenSymbol"/>
      <w:sz w:val="12"/>
      <w:szCs w:val="12"/>
    </w:rPr>
  </w:style>
  <w:style w:type="character" w:customStyle="1" w:styleId="669">
    <w:name w:val="ListLabel 640"/>
    <w:qFormat/>
    <w:uiPriority w:val="0"/>
    <w:rPr>
      <w:rFonts w:cs="OpenSymbol"/>
      <w:sz w:val="12"/>
      <w:szCs w:val="12"/>
    </w:rPr>
  </w:style>
  <w:style w:type="character" w:customStyle="1" w:styleId="670">
    <w:name w:val="ListLabel 641"/>
    <w:qFormat/>
    <w:uiPriority w:val="0"/>
    <w:rPr>
      <w:rFonts w:cs="OpenSymbol"/>
      <w:sz w:val="12"/>
      <w:szCs w:val="12"/>
    </w:rPr>
  </w:style>
  <w:style w:type="character" w:customStyle="1" w:styleId="671">
    <w:name w:val="ListLabel 642"/>
    <w:qFormat/>
    <w:uiPriority w:val="0"/>
    <w:rPr>
      <w:rFonts w:cs="OpenSymbol"/>
      <w:sz w:val="12"/>
      <w:szCs w:val="12"/>
    </w:rPr>
  </w:style>
  <w:style w:type="character" w:customStyle="1" w:styleId="672">
    <w:name w:val="ListLabel 643"/>
    <w:qFormat/>
    <w:uiPriority w:val="0"/>
    <w:rPr>
      <w:rFonts w:cs="OpenSymbol"/>
      <w:sz w:val="12"/>
      <w:szCs w:val="12"/>
    </w:rPr>
  </w:style>
  <w:style w:type="character" w:customStyle="1" w:styleId="673">
    <w:name w:val="ListLabel 644"/>
    <w:qFormat/>
    <w:uiPriority w:val="0"/>
    <w:rPr>
      <w:rFonts w:cs="OpenSymbol"/>
      <w:sz w:val="12"/>
      <w:szCs w:val="12"/>
    </w:rPr>
  </w:style>
  <w:style w:type="character" w:customStyle="1" w:styleId="674">
    <w:name w:val="ListLabel 645"/>
    <w:qFormat/>
    <w:uiPriority w:val="0"/>
    <w:rPr>
      <w:rFonts w:cs="OpenSymbol"/>
      <w:sz w:val="12"/>
      <w:szCs w:val="12"/>
    </w:rPr>
  </w:style>
  <w:style w:type="character" w:customStyle="1" w:styleId="675">
    <w:name w:val="ListLabel 646"/>
    <w:qFormat/>
    <w:uiPriority w:val="0"/>
    <w:rPr>
      <w:rFonts w:cs="OpenSymbol"/>
      <w:sz w:val="12"/>
      <w:szCs w:val="12"/>
    </w:rPr>
  </w:style>
  <w:style w:type="character" w:customStyle="1" w:styleId="676">
    <w:name w:val="ListLabel 647"/>
    <w:qFormat/>
    <w:uiPriority w:val="0"/>
    <w:rPr>
      <w:rFonts w:cs="OpenSymbol"/>
      <w:sz w:val="12"/>
      <w:szCs w:val="12"/>
    </w:rPr>
  </w:style>
  <w:style w:type="character" w:customStyle="1" w:styleId="677">
    <w:name w:val="ListLabel 648"/>
    <w:qFormat/>
    <w:uiPriority w:val="0"/>
    <w:rPr>
      <w:rFonts w:cs="OpenSymbol"/>
      <w:sz w:val="12"/>
      <w:szCs w:val="12"/>
    </w:rPr>
  </w:style>
  <w:style w:type="character" w:customStyle="1" w:styleId="678">
    <w:name w:val="ListLabel 649"/>
    <w:qFormat/>
    <w:uiPriority w:val="0"/>
    <w:rPr>
      <w:rFonts w:cs="OpenSymbol"/>
      <w:sz w:val="12"/>
      <w:szCs w:val="12"/>
    </w:rPr>
  </w:style>
  <w:style w:type="character" w:customStyle="1" w:styleId="679">
    <w:name w:val="ListLabel 650"/>
    <w:qFormat/>
    <w:uiPriority w:val="0"/>
    <w:rPr>
      <w:rFonts w:cs="OpenSymbol"/>
      <w:sz w:val="12"/>
      <w:szCs w:val="12"/>
    </w:rPr>
  </w:style>
  <w:style w:type="character" w:customStyle="1" w:styleId="680">
    <w:name w:val="ListLabel 651"/>
    <w:qFormat/>
    <w:uiPriority w:val="0"/>
    <w:rPr>
      <w:rFonts w:cs="OpenSymbol"/>
      <w:sz w:val="12"/>
      <w:szCs w:val="12"/>
    </w:rPr>
  </w:style>
  <w:style w:type="character" w:customStyle="1" w:styleId="681">
    <w:name w:val="ListLabel 652"/>
    <w:qFormat/>
    <w:uiPriority w:val="0"/>
    <w:rPr>
      <w:rFonts w:cs="OpenSymbol"/>
      <w:sz w:val="12"/>
      <w:szCs w:val="12"/>
    </w:rPr>
  </w:style>
  <w:style w:type="character" w:customStyle="1" w:styleId="682">
    <w:name w:val="ListLabel 653"/>
    <w:qFormat/>
    <w:uiPriority w:val="0"/>
    <w:rPr>
      <w:rFonts w:cs="OpenSymbol"/>
      <w:sz w:val="12"/>
      <w:szCs w:val="12"/>
    </w:rPr>
  </w:style>
  <w:style w:type="character" w:customStyle="1" w:styleId="683">
    <w:name w:val="ListLabel 654"/>
    <w:qFormat/>
    <w:uiPriority w:val="0"/>
    <w:rPr>
      <w:rFonts w:cs="OpenSymbol"/>
      <w:sz w:val="12"/>
      <w:szCs w:val="12"/>
    </w:rPr>
  </w:style>
  <w:style w:type="character" w:customStyle="1" w:styleId="684">
    <w:name w:val="ListLabel 655"/>
    <w:qFormat/>
    <w:uiPriority w:val="0"/>
    <w:rPr>
      <w:rFonts w:cs="OpenSymbol"/>
      <w:sz w:val="12"/>
      <w:szCs w:val="12"/>
    </w:rPr>
  </w:style>
  <w:style w:type="character" w:customStyle="1" w:styleId="685">
    <w:name w:val="ListLabel 656"/>
    <w:qFormat/>
    <w:uiPriority w:val="0"/>
    <w:rPr>
      <w:rFonts w:cs="OpenSymbol"/>
      <w:sz w:val="12"/>
      <w:szCs w:val="12"/>
    </w:rPr>
  </w:style>
  <w:style w:type="character" w:customStyle="1" w:styleId="686">
    <w:name w:val="ListLabel 657"/>
    <w:qFormat/>
    <w:uiPriority w:val="0"/>
    <w:rPr>
      <w:rFonts w:cs="OpenSymbol"/>
      <w:sz w:val="12"/>
      <w:szCs w:val="12"/>
    </w:rPr>
  </w:style>
  <w:style w:type="character" w:customStyle="1" w:styleId="687">
    <w:name w:val="ListLabel 658"/>
    <w:qFormat/>
    <w:uiPriority w:val="0"/>
    <w:rPr>
      <w:rFonts w:cs="OpenSymbol"/>
      <w:sz w:val="12"/>
      <w:szCs w:val="12"/>
    </w:rPr>
  </w:style>
  <w:style w:type="character" w:customStyle="1" w:styleId="688">
    <w:name w:val="ListLabel 659"/>
    <w:qFormat/>
    <w:uiPriority w:val="0"/>
    <w:rPr>
      <w:rFonts w:cs="OpenSymbol"/>
      <w:sz w:val="12"/>
      <w:szCs w:val="12"/>
    </w:rPr>
  </w:style>
  <w:style w:type="character" w:customStyle="1" w:styleId="689">
    <w:name w:val="ListLabel 660"/>
    <w:qFormat/>
    <w:uiPriority w:val="0"/>
    <w:rPr>
      <w:rFonts w:cs="OpenSymbol"/>
      <w:sz w:val="12"/>
      <w:szCs w:val="12"/>
    </w:rPr>
  </w:style>
  <w:style w:type="character" w:customStyle="1" w:styleId="690">
    <w:name w:val="ListLabel 661"/>
    <w:qFormat/>
    <w:uiPriority w:val="0"/>
    <w:rPr>
      <w:rFonts w:cs="OpenSymbol"/>
      <w:sz w:val="12"/>
      <w:szCs w:val="12"/>
    </w:rPr>
  </w:style>
  <w:style w:type="character" w:customStyle="1" w:styleId="691">
    <w:name w:val="ListLabel 662"/>
    <w:qFormat/>
    <w:uiPriority w:val="0"/>
    <w:rPr>
      <w:rFonts w:cs="OpenSymbol"/>
      <w:sz w:val="12"/>
      <w:szCs w:val="12"/>
    </w:rPr>
  </w:style>
  <w:style w:type="character" w:customStyle="1" w:styleId="692">
    <w:name w:val="ListLabel 663"/>
    <w:qFormat/>
    <w:uiPriority w:val="0"/>
    <w:rPr>
      <w:rFonts w:cs="OpenSymbol"/>
      <w:sz w:val="12"/>
      <w:szCs w:val="12"/>
    </w:rPr>
  </w:style>
  <w:style w:type="character" w:customStyle="1" w:styleId="693">
    <w:name w:val="ListLabel 664"/>
    <w:qFormat/>
    <w:uiPriority w:val="0"/>
    <w:rPr>
      <w:rFonts w:cs="OpenSymbol"/>
      <w:sz w:val="12"/>
      <w:szCs w:val="12"/>
    </w:rPr>
  </w:style>
  <w:style w:type="character" w:customStyle="1" w:styleId="694">
    <w:name w:val="ListLabel 665"/>
    <w:qFormat/>
    <w:uiPriority w:val="0"/>
    <w:rPr>
      <w:rFonts w:cs="OpenSymbol"/>
      <w:sz w:val="12"/>
      <w:szCs w:val="12"/>
    </w:rPr>
  </w:style>
  <w:style w:type="character" w:customStyle="1" w:styleId="695">
    <w:name w:val="ListLabel 666"/>
    <w:qFormat/>
    <w:uiPriority w:val="0"/>
    <w:rPr>
      <w:rFonts w:cs="OpenSymbol"/>
      <w:sz w:val="12"/>
      <w:szCs w:val="12"/>
    </w:rPr>
  </w:style>
  <w:style w:type="character" w:customStyle="1" w:styleId="696">
    <w:name w:val="ListLabel 667"/>
    <w:qFormat/>
    <w:uiPriority w:val="0"/>
    <w:rPr>
      <w:rFonts w:cs="OpenSymbol"/>
      <w:sz w:val="12"/>
      <w:szCs w:val="12"/>
    </w:rPr>
  </w:style>
  <w:style w:type="character" w:customStyle="1" w:styleId="697">
    <w:name w:val="ListLabel 668"/>
    <w:qFormat/>
    <w:uiPriority w:val="0"/>
    <w:rPr>
      <w:rFonts w:cs="OpenSymbol"/>
      <w:sz w:val="12"/>
      <w:szCs w:val="12"/>
    </w:rPr>
  </w:style>
  <w:style w:type="character" w:customStyle="1" w:styleId="698">
    <w:name w:val="ListLabel 669"/>
    <w:qFormat/>
    <w:uiPriority w:val="0"/>
    <w:rPr>
      <w:rFonts w:cs="OpenSymbol"/>
      <w:sz w:val="12"/>
      <w:szCs w:val="12"/>
    </w:rPr>
  </w:style>
  <w:style w:type="character" w:customStyle="1" w:styleId="699">
    <w:name w:val="ListLabel 670"/>
    <w:qFormat/>
    <w:uiPriority w:val="0"/>
    <w:rPr>
      <w:rFonts w:cs="OpenSymbol"/>
      <w:sz w:val="12"/>
      <w:szCs w:val="12"/>
    </w:rPr>
  </w:style>
  <w:style w:type="character" w:customStyle="1" w:styleId="700">
    <w:name w:val="ListLabel 671"/>
    <w:qFormat/>
    <w:uiPriority w:val="0"/>
    <w:rPr>
      <w:rFonts w:cs="OpenSymbol"/>
      <w:sz w:val="12"/>
      <w:szCs w:val="12"/>
    </w:rPr>
  </w:style>
  <w:style w:type="character" w:customStyle="1" w:styleId="701">
    <w:name w:val="ListLabel 672"/>
    <w:qFormat/>
    <w:uiPriority w:val="0"/>
    <w:rPr>
      <w:rFonts w:cs="OpenSymbol"/>
      <w:sz w:val="12"/>
      <w:szCs w:val="12"/>
    </w:rPr>
  </w:style>
  <w:style w:type="character" w:customStyle="1" w:styleId="702">
    <w:name w:val="ListLabel 673"/>
    <w:qFormat/>
    <w:uiPriority w:val="0"/>
    <w:rPr>
      <w:rFonts w:cs="OpenSymbol"/>
      <w:sz w:val="12"/>
      <w:szCs w:val="12"/>
    </w:rPr>
  </w:style>
  <w:style w:type="character" w:customStyle="1" w:styleId="703">
    <w:name w:val="ListLabel 674"/>
    <w:qFormat/>
    <w:uiPriority w:val="0"/>
    <w:rPr>
      <w:rFonts w:cs="OpenSymbol"/>
      <w:sz w:val="12"/>
      <w:szCs w:val="12"/>
    </w:rPr>
  </w:style>
  <w:style w:type="character" w:customStyle="1" w:styleId="704">
    <w:name w:val="ListLabel 675"/>
    <w:qFormat/>
    <w:uiPriority w:val="0"/>
    <w:rPr>
      <w:rFonts w:cs="OpenSymbol"/>
      <w:sz w:val="12"/>
      <w:szCs w:val="12"/>
    </w:rPr>
  </w:style>
  <w:style w:type="character" w:customStyle="1" w:styleId="705">
    <w:name w:val="ListLabel 676"/>
    <w:qFormat/>
    <w:uiPriority w:val="0"/>
    <w:rPr>
      <w:rFonts w:cs="OpenSymbol"/>
      <w:sz w:val="12"/>
      <w:szCs w:val="12"/>
    </w:rPr>
  </w:style>
  <w:style w:type="character" w:customStyle="1" w:styleId="706">
    <w:name w:val="ListLabel 677"/>
    <w:qFormat/>
    <w:uiPriority w:val="0"/>
    <w:rPr>
      <w:rFonts w:cs="OpenSymbol"/>
      <w:sz w:val="12"/>
      <w:szCs w:val="12"/>
    </w:rPr>
  </w:style>
  <w:style w:type="character" w:customStyle="1" w:styleId="707">
    <w:name w:val="ListLabel 678"/>
    <w:qFormat/>
    <w:uiPriority w:val="0"/>
    <w:rPr>
      <w:rFonts w:cs="OpenSymbol"/>
      <w:sz w:val="12"/>
      <w:szCs w:val="12"/>
    </w:rPr>
  </w:style>
  <w:style w:type="character" w:customStyle="1" w:styleId="708">
    <w:name w:val="ListLabel 679"/>
    <w:qFormat/>
    <w:uiPriority w:val="0"/>
    <w:rPr>
      <w:rFonts w:cs="OpenSymbol"/>
      <w:sz w:val="12"/>
      <w:szCs w:val="12"/>
    </w:rPr>
  </w:style>
  <w:style w:type="character" w:customStyle="1" w:styleId="709">
    <w:name w:val="ListLabel 680"/>
    <w:qFormat/>
    <w:uiPriority w:val="0"/>
    <w:rPr>
      <w:rFonts w:cs="OpenSymbol"/>
      <w:sz w:val="12"/>
      <w:szCs w:val="12"/>
    </w:rPr>
  </w:style>
  <w:style w:type="character" w:customStyle="1" w:styleId="710">
    <w:name w:val="ListLabel 681"/>
    <w:qFormat/>
    <w:uiPriority w:val="0"/>
    <w:rPr>
      <w:rFonts w:cs="OpenSymbol"/>
      <w:sz w:val="12"/>
      <w:szCs w:val="12"/>
    </w:rPr>
  </w:style>
  <w:style w:type="character" w:customStyle="1" w:styleId="711">
    <w:name w:val="ListLabel 682"/>
    <w:qFormat/>
    <w:uiPriority w:val="0"/>
    <w:rPr>
      <w:rFonts w:cs="OpenSymbol"/>
      <w:sz w:val="12"/>
      <w:szCs w:val="12"/>
    </w:rPr>
  </w:style>
  <w:style w:type="character" w:customStyle="1" w:styleId="712">
    <w:name w:val="ListLabel 683"/>
    <w:qFormat/>
    <w:uiPriority w:val="0"/>
    <w:rPr>
      <w:rFonts w:cs="OpenSymbol"/>
      <w:sz w:val="12"/>
      <w:szCs w:val="12"/>
    </w:rPr>
  </w:style>
  <w:style w:type="character" w:customStyle="1" w:styleId="713">
    <w:name w:val="ListLabel 684"/>
    <w:qFormat/>
    <w:uiPriority w:val="0"/>
    <w:rPr>
      <w:rFonts w:cs="OpenSymbol"/>
      <w:sz w:val="12"/>
      <w:szCs w:val="12"/>
    </w:rPr>
  </w:style>
  <w:style w:type="character" w:customStyle="1" w:styleId="714">
    <w:name w:val="ListLabel 685"/>
    <w:qFormat/>
    <w:uiPriority w:val="0"/>
    <w:rPr>
      <w:rFonts w:cs="OpenSymbol"/>
      <w:sz w:val="12"/>
      <w:szCs w:val="12"/>
    </w:rPr>
  </w:style>
  <w:style w:type="character" w:customStyle="1" w:styleId="715">
    <w:name w:val="ListLabel 686"/>
    <w:qFormat/>
    <w:uiPriority w:val="0"/>
    <w:rPr>
      <w:rFonts w:cs="OpenSymbol"/>
      <w:sz w:val="12"/>
      <w:szCs w:val="12"/>
    </w:rPr>
  </w:style>
  <w:style w:type="character" w:customStyle="1" w:styleId="716">
    <w:name w:val="ListLabel 687"/>
    <w:qFormat/>
    <w:uiPriority w:val="0"/>
    <w:rPr>
      <w:rFonts w:cs="OpenSymbol"/>
      <w:sz w:val="12"/>
      <w:szCs w:val="12"/>
    </w:rPr>
  </w:style>
  <w:style w:type="character" w:customStyle="1" w:styleId="717">
    <w:name w:val="ListLabel 688"/>
    <w:qFormat/>
    <w:uiPriority w:val="0"/>
    <w:rPr>
      <w:rFonts w:cs="OpenSymbol"/>
      <w:sz w:val="12"/>
      <w:szCs w:val="12"/>
    </w:rPr>
  </w:style>
  <w:style w:type="character" w:customStyle="1" w:styleId="718">
    <w:name w:val="ListLabel 689"/>
    <w:qFormat/>
    <w:uiPriority w:val="0"/>
    <w:rPr>
      <w:rFonts w:cs="OpenSymbol"/>
      <w:sz w:val="12"/>
      <w:szCs w:val="12"/>
    </w:rPr>
  </w:style>
  <w:style w:type="character" w:customStyle="1" w:styleId="719">
    <w:name w:val="ListLabel 690"/>
    <w:qFormat/>
    <w:uiPriority w:val="0"/>
    <w:rPr>
      <w:rFonts w:cs="OpenSymbol"/>
      <w:sz w:val="12"/>
      <w:szCs w:val="12"/>
    </w:rPr>
  </w:style>
  <w:style w:type="character" w:customStyle="1" w:styleId="720">
    <w:name w:val="ListLabel 691"/>
    <w:qFormat/>
    <w:uiPriority w:val="0"/>
    <w:rPr>
      <w:rFonts w:cs="OpenSymbol"/>
      <w:sz w:val="12"/>
      <w:szCs w:val="12"/>
    </w:rPr>
  </w:style>
  <w:style w:type="character" w:customStyle="1" w:styleId="721">
    <w:name w:val="ListLabel 692"/>
    <w:qFormat/>
    <w:uiPriority w:val="0"/>
    <w:rPr>
      <w:rFonts w:cs="OpenSymbol"/>
      <w:sz w:val="12"/>
      <w:szCs w:val="12"/>
    </w:rPr>
  </w:style>
  <w:style w:type="character" w:customStyle="1" w:styleId="722">
    <w:name w:val="ListLabel 693"/>
    <w:qFormat/>
    <w:uiPriority w:val="0"/>
    <w:rPr>
      <w:rFonts w:cs="OpenSymbol"/>
      <w:sz w:val="12"/>
      <w:szCs w:val="12"/>
    </w:rPr>
  </w:style>
  <w:style w:type="character" w:customStyle="1" w:styleId="723">
    <w:name w:val="ListLabel 694"/>
    <w:qFormat/>
    <w:uiPriority w:val="0"/>
    <w:rPr>
      <w:rFonts w:cs="OpenSymbol"/>
      <w:sz w:val="12"/>
      <w:szCs w:val="12"/>
    </w:rPr>
  </w:style>
  <w:style w:type="character" w:customStyle="1" w:styleId="724">
    <w:name w:val="ListLabel 695"/>
    <w:qFormat/>
    <w:uiPriority w:val="0"/>
    <w:rPr>
      <w:rFonts w:cs="OpenSymbol"/>
      <w:sz w:val="12"/>
      <w:szCs w:val="12"/>
    </w:rPr>
  </w:style>
  <w:style w:type="character" w:customStyle="1" w:styleId="725">
    <w:name w:val="ListLabel 696"/>
    <w:qFormat/>
    <w:uiPriority w:val="0"/>
    <w:rPr>
      <w:rFonts w:cs="OpenSymbol"/>
      <w:sz w:val="12"/>
      <w:szCs w:val="12"/>
    </w:rPr>
  </w:style>
  <w:style w:type="character" w:customStyle="1" w:styleId="726">
    <w:name w:val="ListLabel 697"/>
    <w:qFormat/>
    <w:uiPriority w:val="0"/>
    <w:rPr>
      <w:rFonts w:cs="OpenSymbol"/>
      <w:sz w:val="12"/>
      <w:szCs w:val="12"/>
    </w:rPr>
  </w:style>
  <w:style w:type="character" w:customStyle="1" w:styleId="727">
    <w:name w:val="ListLabel 698"/>
    <w:qFormat/>
    <w:uiPriority w:val="0"/>
    <w:rPr>
      <w:rFonts w:cs="OpenSymbol"/>
      <w:sz w:val="12"/>
      <w:szCs w:val="12"/>
    </w:rPr>
  </w:style>
  <w:style w:type="character" w:customStyle="1" w:styleId="728">
    <w:name w:val="ListLabel 699"/>
    <w:qFormat/>
    <w:uiPriority w:val="0"/>
    <w:rPr>
      <w:rFonts w:cs="OpenSymbol"/>
      <w:sz w:val="12"/>
      <w:szCs w:val="12"/>
    </w:rPr>
  </w:style>
  <w:style w:type="character" w:customStyle="1" w:styleId="729">
    <w:name w:val="ListLabel 700"/>
    <w:qFormat/>
    <w:uiPriority w:val="0"/>
    <w:rPr>
      <w:rFonts w:ascii="Times New Roman" w:hAnsi="Times New Roman" w:cs="Wingdings"/>
      <w:b/>
      <w:sz w:val="20"/>
    </w:rPr>
  </w:style>
  <w:style w:type="character" w:customStyle="1" w:styleId="730">
    <w:name w:val="ListLabel 701"/>
    <w:qFormat/>
    <w:uiPriority w:val="0"/>
    <w:rPr>
      <w:rFonts w:cs="Courier New"/>
    </w:rPr>
  </w:style>
  <w:style w:type="character" w:customStyle="1" w:styleId="731">
    <w:name w:val="ListLabel 702"/>
    <w:qFormat/>
    <w:uiPriority w:val="0"/>
    <w:rPr>
      <w:rFonts w:cs="Wingdings"/>
    </w:rPr>
  </w:style>
  <w:style w:type="character" w:customStyle="1" w:styleId="732">
    <w:name w:val="ListLabel 703"/>
    <w:qFormat/>
    <w:uiPriority w:val="0"/>
    <w:rPr>
      <w:rFonts w:cs="Symbol"/>
    </w:rPr>
  </w:style>
  <w:style w:type="character" w:customStyle="1" w:styleId="733">
    <w:name w:val="ListLabel 704"/>
    <w:qFormat/>
    <w:uiPriority w:val="0"/>
    <w:rPr>
      <w:rFonts w:cs="Courier New"/>
    </w:rPr>
  </w:style>
  <w:style w:type="character" w:customStyle="1" w:styleId="734">
    <w:name w:val="ListLabel 705"/>
    <w:qFormat/>
    <w:uiPriority w:val="0"/>
    <w:rPr>
      <w:rFonts w:cs="Wingdings"/>
    </w:rPr>
  </w:style>
  <w:style w:type="character" w:customStyle="1" w:styleId="735">
    <w:name w:val="ListLabel 706"/>
    <w:qFormat/>
    <w:uiPriority w:val="0"/>
    <w:rPr>
      <w:rFonts w:cs="Symbol"/>
    </w:rPr>
  </w:style>
  <w:style w:type="character" w:customStyle="1" w:styleId="736">
    <w:name w:val="ListLabel 707"/>
    <w:qFormat/>
    <w:uiPriority w:val="0"/>
    <w:rPr>
      <w:rFonts w:cs="Courier New"/>
    </w:rPr>
  </w:style>
  <w:style w:type="character" w:customStyle="1" w:styleId="737">
    <w:name w:val="ListLabel 708"/>
    <w:qFormat/>
    <w:uiPriority w:val="0"/>
    <w:rPr>
      <w:rFonts w:cs="Wingdings"/>
    </w:rPr>
  </w:style>
  <w:style w:type="character" w:customStyle="1" w:styleId="738">
    <w:name w:val="ListLabel 709"/>
    <w:qFormat/>
    <w:uiPriority w:val="0"/>
    <w:rPr>
      <w:rFonts w:ascii="Times New Roman" w:hAnsi="Times New Roman" w:cs="Wingdings"/>
      <w:b/>
      <w:sz w:val="23"/>
    </w:rPr>
  </w:style>
  <w:style w:type="character" w:customStyle="1" w:styleId="739">
    <w:name w:val="ListLabel 710"/>
    <w:qFormat/>
    <w:uiPriority w:val="0"/>
    <w:rPr>
      <w:rFonts w:cs="Courier New"/>
    </w:rPr>
  </w:style>
  <w:style w:type="character" w:customStyle="1" w:styleId="740">
    <w:name w:val="ListLabel 711"/>
    <w:qFormat/>
    <w:uiPriority w:val="0"/>
    <w:rPr>
      <w:rFonts w:cs="Wingdings"/>
    </w:rPr>
  </w:style>
  <w:style w:type="character" w:customStyle="1" w:styleId="741">
    <w:name w:val="ListLabel 712"/>
    <w:qFormat/>
    <w:uiPriority w:val="0"/>
    <w:rPr>
      <w:rFonts w:cs="Symbol"/>
    </w:rPr>
  </w:style>
  <w:style w:type="character" w:customStyle="1" w:styleId="742">
    <w:name w:val="ListLabel 713"/>
    <w:qFormat/>
    <w:uiPriority w:val="0"/>
    <w:rPr>
      <w:rFonts w:cs="Courier New"/>
    </w:rPr>
  </w:style>
  <w:style w:type="character" w:customStyle="1" w:styleId="743">
    <w:name w:val="ListLabel 714"/>
    <w:qFormat/>
    <w:uiPriority w:val="0"/>
    <w:rPr>
      <w:rFonts w:cs="Wingdings"/>
    </w:rPr>
  </w:style>
  <w:style w:type="character" w:customStyle="1" w:styleId="744">
    <w:name w:val="ListLabel 715"/>
    <w:qFormat/>
    <w:uiPriority w:val="0"/>
    <w:rPr>
      <w:rFonts w:cs="Symbol"/>
    </w:rPr>
  </w:style>
  <w:style w:type="character" w:customStyle="1" w:styleId="745">
    <w:name w:val="ListLabel 716"/>
    <w:qFormat/>
    <w:uiPriority w:val="0"/>
    <w:rPr>
      <w:rFonts w:cs="Courier New"/>
    </w:rPr>
  </w:style>
  <w:style w:type="character" w:customStyle="1" w:styleId="746">
    <w:name w:val="ListLabel 717"/>
    <w:qFormat/>
    <w:uiPriority w:val="0"/>
    <w:rPr>
      <w:rFonts w:cs="Wingdings"/>
    </w:rPr>
  </w:style>
  <w:style w:type="character" w:customStyle="1" w:styleId="747">
    <w:name w:val="ListLabel 718"/>
    <w:qFormat/>
    <w:uiPriority w:val="0"/>
    <w:rPr>
      <w:rFonts w:ascii="Times New Roman" w:hAnsi="Times New Roman" w:cs="Wingdings"/>
      <w:b/>
      <w:sz w:val="23"/>
    </w:rPr>
  </w:style>
  <w:style w:type="character" w:customStyle="1" w:styleId="748">
    <w:name w:val="ListLabel 719"/>
    <w:qFormat/>
    <w:uiPriority w:val="0"/>
    <w:rPr>
      <w:rFonts w:cs="Courier New"/>
    </w:rPr>
  </w:style>
  <w:style w:type="character" w:customStyle="1" w:styleId="749">
    <w:name w:val="ListLabel 720"/>
    <w:qFormat/>
    <w:uiPriority w:val="0"/>
    <w:rPr>
      <w:rFonts w:cs="Wingdings"/>
    </w:rPr>
  </w:style>
  <w:style w:type="character" w:customStyle="1" w:styleId="750">
    <w:name w:val="ListLabel 721"/>
    <w:qFormat/>
    <w:uiPriority w:val="0"/>
    <w:rPr>
      <w:rFonts w:cs="Symbol"/>
    </w:rPr>
  </w:style>
  <w:style w:type="character" w:customStyle="1" w:styleId="751">
    <w:name w:val="ListLabel 722"/>
    <w:qFormat/>
    <w:uiPriority w:val="0"/>
    <w:rPr>
      <w:rFonts w:cs="Courier New"/>
    </w:rPr>
  </w:style>
  <w:style w:type="character" w:customStyle="1" w:styleId="752">
    <w:name w:val="ListLabel 723"/>
    <w:qFormat/>
    <w:uiPriority w:val="0"/>
    <w:rPr>
      <w:rFonts w:cs="Wingdings"/>
    </w:rPr>
  </w:style>
  <w:style w:type="character" w:customStyle="1" w:styleId="753">
    <w:name w:val="ListLabel 724"/>
    <w:qFormat/>
    <w:uiPriority w:val="0"/>
    <w:rPr>
      <w:rFonts w:cs="Symbol"/>
    </w:rPr>
  </w:style>
  <w:style w:type="character" w:customStyle="1" w:styleId="754">
    <w:name w:val="ListLabel 725"/>
    <w:qFormat/>
    <w:uiPriority w:val="0"/>
    <w:rPr>
      <w:rFonts w:cs="Courier New"/>
    </w:rPr>
  </w:style>
  <w:style w:type="character" w:customStyle="1" w:styleId="755">
    <w:name w:val="ListLabel 726"/>
    <w:qFormat/>
    <w:uiPriority w:val="0"/>
    <w:rPr>
      <w:rFonts w:cs="Wingdings"/>
    </w:rPr>
  </w:style>
  <w:style w:type="character" w:customStyle="1" w:styleId="756">
    <w:name w:val="ListLabel 727"/>
    <w:qFormat/>
    <w:uiPriority w:val="0"/>
    <w:rPr>
      <w:rFonts w:cs="OpenSymbol"/>
      <w:sz w:val="12"/>
      <w:szCs w:val="12"/>
    </w:rPr>
  </w:style>
  <w:style w:type="character" w:customStyle="1" w:styleId="757">
    <w:name w:val="ListLabel 728"/>
    <w:qFormat/>
    <w:uiPriority w:val="0"/>
    <w:rPr>
      <w:rFonts w:cs="OpenSymbol"/>
      <w:sz w:val="12"/>
      <w:szCs w:val="12"/>
    </w:rPr>
  </w:style>
  <w:style w:type="character" w:customStyle="1" w:styleId="758">
    <w:name w:val="ListLabel 729"/>
    <w:qFormat/>
    <w:uiPriority w:val="0"/>
    <w:rPr>
      <w:rFonts w:cs="OpenSymbol"/>
      <w:sz w:val="12"/>
      <w:szCs w:val="12"/>
    </w:rPr>
  </w:style>
  <w:style w:type="character" w:customStyle="1" w:styleId="759">
    <w:name w:val="ListLabel 730"/>
    <w:qFormat/>
    <w:uiPriority w:val="0"/>
    <w:rPr>
      <w:rFonts w:cs="OpenSymbol"/>
      <w:sz w:val="12"/>
      <w:szCs w:val="12"/>
    </w:rPr>
  </w:style>
  <w:style w:type="character" w:customStyle="1" w:styleId="760">
    <w:name w:val="ListLabel 731"/>
    <w:qFormat/>
    <w:uiPriority w:val="0"/>
    <w:rPr>
      <w:rFonts w:cs="OpenSymbol"/>
      <w:sz w:val="12"/>
      <w:szCs w:val="12"/>
    </w:rPr>
  </w:style>
  <w:style w:type="character" w:customStyle="1" w:styleId="761">
    <w:name w:val="ListLabel 732"/>
    <w:qFormat/>
    <w:uiPriority w:val="0"/>
    <w:rPr>
      <w:rFonts w:cs="OpenSymbol"/>
      <w:sz w:val="12"/>
      <w:szCs w:val="12"/>
    </w:rPr>
  </w:style>
  <w:style w:type="character" w:customStyle="1" w:styleId="762">
    <w:name w:val="ListLabel 733"/>
    <w:qFormat/>
    <w:uiPriority w:val="0"/>
    <w:rPr>
      <w:rFonts w:cs="OpenSymbol"/>
      <w:sz w:val="12"/>
      <w:szCs w:val="12"/>
    </w:rPr>
  </w:style>
  <w:style w:type="character" w:customStyle="1" w:styleId="763">
    <w:name w:val="ListLabel 734"/>
    <w:qFormat/>
    <w:uiPriority w:val="0"/>
    <w:rPr>
      <w:rFonts w:cs="OpenSymbol"/>
      <w:sz w:val="12"/>
      <w:szCs w:val="12"/>
    </w:rPr>
  </w:style>
  <w:style w:type="character" w:customStyle="1" w:styleId="764">
    <w:name w:val="ListLabel 735"/>
    <w:qFormat/>
    <w:uiPriority w:val="0"/>
    <w:rPr>
      <w:rFonts w:cs="OpenSymbol"/>
      <w:sz w:val="12"/>
      <w:szCs w:val="12"/>
    </w:rPr>
  </w:style>
  <w:style w:type="character" w:customStyle="1" w:styleId="765">
    <w:name w:val="ListLabel 736"/>
    <w:qFormat/>
    <w:uiPriority w:val="0"/>
    <w:rPr>
      <w:rFonts w:cs="OpenSymbol"/>
      <w:sz w:val="12"/>
      <w:szCs w:val="12"/>
    </w:rPr>
  </w:style>
  <w:style w:type="character" w:customStyle="1" w:styleId="766">
    <w:name w:val="ListLabel 737"/>
    <w:qFormat/>
    <w:uiPriority w:val="0"/>
    <w:rPr>
      <w:rFonts w:cs="OpenSymbol"/>
      <w:sz w:val="12"/>
      <w:szCs w:val="12"/>
    </w:rPr>
  </w:style>
  <w:style w:type="character" w:customStyle="1" w:styleId="767">
    <w:name w:val="ListLabel 738"/>
    <w:qFormat/>
    <w:uiPriority w:val="0"/>
    <w:rPr>
      <w:rFonts w:cs="OpenSymbol"/>
      <w:sz w:val="12"/>
      <w:szCs w:val="12"/>
    </w:rPr>
  </w:style>
  <w:style w:type="character" w:customStyle="1" w:styleId="768">
    <w:name w:val="ListLabel 739"/>
    <w:qFormat/>
    <w:uiPriority w:val="0"/>
    <w:rPr>
      <w:rFonts w:cs="OpenSymbol"/>
      <w:sz w:val="12"/>
      <w:szCs w:val="12"/>
    </w:rPr>
  </w:style>
  <w:style w:type="character" w:customStyle="1" w:styleId="769">
    <w:name w:val="ListLabel 740"/>
    <w:qFormat/>
    <w:uiPriority w:val="0"/>
    <w:rPr>
      <w:rFonts w:cs="OpenSymbol"/>
      <w:sz w:val="12"/>
      <w:szCs w:val="12"/>
    </w:rPr>
  </w:style>
  <w:style w:type="character" w:customStyle="1" w:styleId="770">
    <w:name w:val="ListLabel 741"/>
    <w:qFormat/>
    <w:uiPriority w:val="0"/>
    <w:rPr>
      <w:rFonts w:cs="OpenSymbol"/>
      <w:sz w:val="12"/>
      <w:szCs w:val="12"/>
    </w:rPr>
  </w:style>
  <w:style w:type="character" w:customStyle="1" w:styleId="771">
    <w:name w:val="ListLabel 742"/>
    <w:qFormat/>
    <w:uiPriority w:val="0"/>
    <w:rPr>
      <w:rFonts w:cs="OpenSymbol"/>
      <w:sz w:val="12"/>
      <w:szCs w:val="12"/>
    </w:rPr>
  </w:style>
  <w:style w:type="character" w:customStyle="1" w:styleId="772">
    <w:name w:val="ListLabel 743"/>
    <w:qFormat/>
    <w:uiPriority w:val="0"/>
    <w:rPr>
      <w:rFonts w:cs="OpenSymbol"/>
      <w:sz w:val="12"/>
      <w:szCs w:val="12"/>
    </w:rPr>
  </w:style>
  <w:style w:type="character" w:customStyle="1" w:styleId="773">
    <w:name w:val="ListLabel 744"/>
    <w:qFormat/>
    <w:uiPriority w:val="0"/>
    <w:rPr>
      <w:rFonts w:cs="OpenSymbol"/>
      <w:sz w:val="12"/>
      <w:szCs w:val="12"/>
    </w:rPr>
  </w:style>
  <w:style w:type="character" w:customStyle="1" w:styleId="774">
    <w:name w:val="ListLabel 745"/>
    <w:qFormat/>
    <w:uiPriority w:val="0"/>
    <w:rPr>
      <w:rFonts w:cs="OpenSymbol"/>
      <w:sz w:val="12"/>
      <w:szCs w:val="12"/>
    </w:rPr>
  </w:style>
  <w:style w:type="character" w:customStyle="1" w:styleId="775">
    <w:name w:val="ListLabel 746"/>
    <w:qFormat/>
    <w:uiPriority w:val="0"/>
    <w:rPr>
      <w:rFonts w:cs="OpenSymbol"/>
      <w:sz w:val="12"/>
      <w:szCs w:val="12"/>
    </w:rPr>
  </w:style>
  <w:style w:type="character" w:customStyle="1" w:styleId="776">
    <w:name w:val="ListLabel 747"/>
    <w:qFormat/>
    <w:uiPriority w:val="0"/>
    <w:rPr>
      <w:rFonts w:cs="OpenSymbol"/>
      <w:sz w:val="12"/>
      <w:szCs w:val="12"/>
    </w:rPr>
  </w:style>
  <w:style w:type="character" w:customStyle="1" w:styleId="777">
    <w:name w:val="ListLabel 748"/>
    <w:qFormat/>
    <w:uiPriority w:val="0"/>
    <w:rPr>
      <w:rFonts w:cs="OpenSymbol"/>
      <w:sz w:val="12"/>
      <w:szCs w:val="12"/>
    </w:rPr>
  </w:style>
  <w:style w:type="character" w:customStyle="1" w:styleId="778">
    <w:name w:val="ListLabel 749"/>
    <w:qFormat/>
    <w:uiPriority w:val="0"/>
    <w:rPr>
      <w:rFonts w:cs="OpenSymbol"/>
      <w:sz w:val="12"/>
      <w:szCs w:val="12"/>
    </w:rPr>
  </w:style>
  <w:style w:type="character" w:customStyle="1" w:styleId="779">
    <w:name w:val="ListLabel 750"/>
    <w:qFormat/>
    <w:uiPriority w:val="0"/>
    <w:rPr>
      <w:rFonts w:cs="OpenSymbol"/>
      <w:sz w:val="12"/>
      <w:szCs w:val="12"/>
    </w:rPr>
  </w:style>
  <w:style w:type="character" w:customStyle="1" w:styleId="780">
    <w:name w:val="ListLabel 751"/>
    <w:qFormat/>
    <w:uiPriority w:val="0"/>
    <w:rPr>
      <w:rFonts w:cs="OpenSymbol"/>
      <w:sz w:val="12"/>
      <w:szCs w:val="12"/>
    </w:rPr>
  </w:style>
  <w:style w:type="character" w:customStyle="1" w:styleId="781">
    <w:name w:val="ListLabel 752"/>
    <w:qFormat/>
    <w:uiPriority w:val="0"/>
    <w:rPr>
      <w:rFonts w:cs="OpenSymbol"/>
      <w:sz w:val="12"/>
      <w:szCs w:val="12"/>
    </w:rPr>
  </w:style>
  <w:style w:type="character" w:customStyle="1" w:styleId="782">
    <w:name w:val="ListLabel 753"/>
    <w:qFormat/>
    <w:uiPriority w:val="0"/>
    <w:rPr>
      <w:rFonts w:cs="OpenSymbol"/>
      <w:sz w:val="12"/>
      <w:szCs w:val="12"/>
    </w:rPr>
  </w:style>
  <w:style w:type="character" w:customStyle="1" w:styleId="783">
    <w:name w:val="ListLabel 754"/>
    <w:qFormat/>
    <w:uiPriority w:val="0"/>
    <w:rPr>
      <w:rFonts w:cs="OpenSymbol"/>
      <w:sz w:val="12"/>
      <w:szCs w:val="12"/>
    </w:rPr>
  </w:style>
  <w:style w:type="character" w:customStyle="1" w:styleId="784">
    <w:name w:val="ListLabel 755"/>
    <w:qFormat/>
    <w:uiPriority w:val="0"/>
    <w:rPr>
      <w:rFonts w:cs="OpenSymbol"/>
      <w:sz w:val="12"/>
      <w:szCs w:val="12"/>
    </w:rPr>
  </w:style>
  <w:style w:type="character" w:customStyle="1" w:styleId="785">
    <w:name w:val="ListLabel 756"/>
    <w:qFormat/>
    <w:uiPriority w:val="0"/>
    <w:rPr>
      <w:rFonts w:cs="OpenSymbol"/>
      <w:sz w:val="12"/>
      <w:szCs w:val="12"/>
    </w:rPr>
  </w:style>
  <w:style w:type="character" w:customStyle="1" w:styleId="786">
    <w:name w:val="ListLabel 757"/>
    <w:qFormat/>
    <w:uiPriority w:val="0"/>
    <w:rPr>
      <w:rFonts w:cs="OpenSymbol"/>
      <w:sz w:val="12"/>
      <w:szCs w:val="12"/>
    </w:rPr>
  </w:style>
  <w:style w:type="character" w:customStyle="1" w:styleId="787">
    <w:name w:val="ListLabel 758"/>
    <w:qFormat/>
    <w:uiPriority w:val="0"/>
    <w:rPr>
      <w:rFonts w:cs="OpenSymbol"/>
      <w:sz w:val="12"/>
      <w:szCs w:val="12"/>
    </w:rPr>
  </w:style>
  <w:style w:type="character" w:customStyle="1" w:styleId="788">
    <w:name w:val="ListLabel 759"/>
    <w:qFormat/>
    <w:uiPriority w:val="0"/>
    <w:rPr>
      <w:rFonts w:cs="OpenSymbol"/>
      <w:sz w:val="12"/>
      <w:szCs w:val="12"/>
    </w:rPr>
  </w:style>
  <w:style w:type="character" w:customStyle="1" w:styleId="789">
    <w:name w:val="ListLabel 760"/>
    <w:qFormat/>
    <w:uiPriority w:val="0"/>
    <w:rPr>
      <w:rFonts w:cs="OpenSymbol"/>
      <w:sz w:val="12"/>
      <w:szCs w:val="12"/>
    </w:rPr>
  </w:style>
  <w:style w:type="character" w:customStyle="1" w:styleId="790">
    <w:name w:val="ListLabel 761"/>
    <w:qFormat/>
    <w:uiPriority w:val="0"/>
    <w:rPr>
      <w:rFonts w:cs="OpenSymbol"/>
      <w:sz w:val="12"/>
      <w:szCs w:val="12"/>
    </w:rPr>
  </w:style>
  <w:style w:type="character" w:customStyle="1" w:styleId="791">
    <w:name w:val="ListLabel 762"/>
    <w:qFormat/>
    <w:uiPriority w:val="0"/>
    <w:rPr>
      <w:rFonts w:cs="OpenSymbol"/>
      <w:sz w:val="12"/>
      <w:szCs w:val="12"/>
    </w:rPr>
  </w:style>
  <w:style w:type="character" w:customStyle="1" w:styleId="792">
    <w:name w:val="ListLabel 763"/>
    <w:qFormat/>
    <w:uiPriority w:val="0"/>
    <w:rPr>
      <w:rFonts w:cs="OpenSymbol"/>
      <w:sz w:val="12"/>
      <w:szCs w:val="12"/>
    </w:rPr>
  </w:style>
  <w:style w:type="character" w:customStyle="1" w:styleId="793">
    <w:name w:val="ListLabel 764"/>
    <w:qFormat/>
    <w:uiPriority w:val="0"/>
    <w:rPr>
      <w:rFonts w:cs="OpenSymbol"/>
      <w:sz w:val="12"/>
      <w:szCs w:val="12"/>
    </w:rPr>
  </w:style>
  <w:style w:type="character" w:customStyle="1" w:styleId="794">
    <w:name w:val="ListLabel 765"/>
    <w:qFormat/>
    <w:uiPriority w:val="0"/>
    <w:rPr>
      <w:rFonts w:cs="OpenSymbol"/>
      <w:sz w:val="12"/>
      <w:szCs w:val="12"/>
    </w:rPr>
  </w:style>
  <w:style w:type="character" w:customStyle="1" w:styleId="795">
    <w:name w:val="ListLabel 766"/>
    <w:qFormat/>
    <w:uiPriority w:val="0"/>
    <w:rPr>
      <w:rFonts w:cs="OpenSymbol"/>
      <w:sz w:val="12"/>
      <w:szCs w:val="12"/>
    </w:rPr>
  </w:style>
  <w:style w:type="character" w:customStyle="1" w:styleId="796">
    <w:name w:val="ListLabel 767"/>
    <w:qFormat/>
    <w:uiPriority w:val="0"/>
    <w:rPr>
      <w:rFonts w:cs="OpenSymbol"/>
      <w:sz w:val="12"/>
      <w:szCs w:val="12"/>
    </w:rPr>
  </w:style>
  <w:style w:type="character" w:customStyle="1" w:styleId="797">
    <w:name w:val="ListLabel 768"/>
    <w:qFormat/>
    <w:uiPriority w:val="0"/>
    <w:rPr>
      <w:rFonts w:cs="OpenSymbol"/>
      <w:sz w:val="12"/>
      <w:szCs w:val="12"/>
    </w:rPr>
  </w:style>
  <w:style w:type="character" w:customStyle="1" w:styleId="798">
    <w:name w:val="ListLabel 769"/>
    <w:qFormat/>
    <w:uiPriority w:val="0"/>
    <w:rPr>
      <w:rFonts w:cs="OpenSymbol"/>
      <w:sz w:val="12"/>
      <w:szCs w:val="12"/>
    </w:rPr>
  </w:style>
  <w:style w:type="character" w:customStyle="1" w:styleId="799">
    <w:name w:val="ListLabel 770"/>
    <w:qFormat/>
    <w:uiPriority w:val="0"/>
    <w:rPr>
      <w:rFonts w:cs="OpenSymbol"/>
      <w:sz w:val="12"/>
      <w:szCs w:val="12"/>
    </w:rPr>
  </w:style>
  <w:style w:type="character" w:customStyle="1" w:styleId="800">
    <w:name w:val="ListLabel 771"/>
    <w:qFormat/>
    <w:uiPriority w:val="0"/>
    <w:rPr>
      <w:rFonts w:cs="OpenSymbol"/>
      <w:sz w:val="12"/>
      <w:szCs w:val="12"/>
    </w:rPr>
  </w:style>
  <w:style w:type="character" w:customStyle="1" w:styleId="801">
    <w:name w:val="ListLabel 772"/>
    <w:qFormat/>
    <w:uiPriority w:val="0"/>
    <w:rPr>
      <w:rFonts w:cs="OpenSymbol"/>
      <w:sz w:val="12"/>
      <w:szCs w:val="12"/>
    </w:rPr>
  </w:style>
  <w:style w:type="character" w:customStyle="1" w:styleId="802">
    <w:name w:val="ListLabel 773"/>
    <w:qFormat/>
    <w:uiPriority w:val="0"/>
    <w:rPr>
      <w:rFonts w:cs="OpenSymbol"/>
      <w:sz w:val="12"/>
      <w:szCs w:val="12"/>
    </w:rPr>
  </w:style>
  <w:style w:type="character" w:customStyle="1" w:styleId="803">
    <w:name w:val="ListLabel 774"/>
    <w:qFormat/>
    <w:uiPriority w:val="0"/>
    <w:rPr>
      <w:rFonts w:cs="OpenSymbol"/>
      <w:sz w:val="12"/>
      <w:szCs w:val="12"/>
    </w:rPr>
  </w:style>
  <w:style w:type="character" w:customStyle="1" w:styleId="804">
    <w:name w:val="ListLabel 775"/>
    <w:qFormat/>
    <w:uiPriority w:val="0"/>
    <w:rPr>
      <w:rFonts w:cs="OpenSymbol"/>
      <w:sz w:val="12"/>
      <w:szCs w:val="12"/>
    </w:rPr>
  </w:style>
  <w:style w:type="character" w:customStyle="1" w:styleId="805">
    <w:name w:val="ListLabel 776"/>
    <w:qFormat/>
    <w:uiPriority w:val="0"/>
    <w:rPr>
      <w:rFonts w:cs="OpenSymbol"/>
      <w:sz w:val="12"/>
      <w:szCs w:val="12"/>
    </w:rPr>
  </w:style>
  <w:style w:type="character" w:customStyle="1" w:styleId="806">
    <w:name w:val="ListLabel 777"/>
    <w:qFormat/>
    <w:uiPriority w:val="0"/>
    <w:rPr>
      <w:rFonts w:cs="OpenSymbol"/>
      <w:sz w:val="12"/>
      <w:szCs w:val="12"/>
    </w:rPr>
  </w:style>
  <w:style w:type="character" w:customStyle="1" w:styleId="807">
    <w:name w:val="ListLabel 778"/>
    <w:qFormat/>
    <w:uiPriority w:val="0"/>
    <w:rPr>
      <w:rFonts w:cs="OpenSymbol"/>
      <w:sz w:val="12"/>
      <w:szCs w:val="12"/>
    </w:rPr>
  </w:style>
  <w:style w:type="character" w:customStyle="1" w:styleId="808">
    <w:name w:val="ListLabel 779"/>
    <w:qFormat/>
    <w:uiPriority w:val="0"/>
    <w:rPr>
      <w:rFonts w:cs="OpenSymbol"/>
      <w:sz w:val="12"/>
      <w:szCs w:val="12"/>
    </w:rPr>
  </w:style>
  <w:style w:type="character" w:customStyle="1" w:styleId="809">
    <w:name w:val="ListLabel 780"/>
    <w:qFormat/>
    <w:uiPriority w:val="0"/>
    <w:rPr>
      <w:rFonts w:cs="OpenSymbol"/>
      <w:sz w:val="12"/>
      <w:szCs w:val="12"/>
    </w:rPr>
  </w:style>
  <w:style w:type="character" w:customStyle="1" w:styleId="810">
    <w:name w:val="ListLabel 781"/>
    <w:qFormat/>
    <w:uiPriority w:val="0"/>
    <w:rPr>
      <w:rFonts w:cs="OpenSymbol"/>
      <w:sz w:val="12"/>
      <w:szCs w:val="12"/>
    </w:rPr>
  </w:style>
  <w:style w:type="character" w:customStyle="1" w:styleId="811">
    <w:name w:val="ListLabel 782"/>
    <w:qFormat/>
    <w:uiPriority w:val="0"/>
    <w:rPr>
      <w:rFonts w:cs="OpenSymbol"/>
      <w:sz w:val="12"/>
      <w:szCs w:val="12"/>
    </w:rPr>
  </w:style>
  <w:style w:type="character" w:customStyle="1" w:styleId="812">
    <w:name w:val="ListLabel 783"/>
    <w:qFormat/>
    <w:uiPriority w:val="0"/>
    <w:rPr>
      <w:rFonts w:cs="OpenSymbol"/>
      <w:sz w:val="12"/>
      <w:szCs w:val="12"/>
    </w:rPr>
  </w:style>
  <w:style w:type="character" w:customStyle="1" w:styleId="813">
    <w:name w:val="ListLabel 784"/>
    <w:qFormat/>
    <w:uiPriority w:val="0"/>
    <w:rPr>
      <w:rFonts w:cs="OpenSymbol"/>
      <w:sz w:val="12"/>
      <w:szCs w:val="12"/>
    </w:rPr>
  </w:style>
  <w:style w:type="character" w:customStyle="1" w:styleId="814">
    <w:name w:val="ListLabel 785"/>
    <w:qFormat/>
    <w:uiPriority w:val="0"/>
    <w:rPr>
      <w:rFonts w:cs="OpenSymbol"/>
      <w:sz w:val="12"/>
      <w:szCs w:val="12"/>
    </w:rPr>
  </w:style>
  <w:style w:type="character" w:customStyle="1" w:styleId="815">
    <w:name w:val="ListLabel 786"/>
    <w:qFormat/>
    <w:uiPriority w:val="0"/>
    <w:rPr>
      <w:rFonts w:cs="OpenSymbol"/>
      <w:sz w:val="12"/>
      <w:szCs w:val="12"/>
    </w:rPr>
  </w:style>
  <w:style w:type="character" w:customStyle="1" w:styleId="816">
    <w:name w:val="ListLabel 787"/>
    <w:qFormat/>
    <w:uiPriority w:val="0"/>
    <w:rPr>
      <w:rFonts w:cs="OpenSymbol"/>
      <w:sz w:val="12"/>
      <w:szCs w:val="12"/>
    </w:rPr>
  </w:style>
  <w:style w:type="character" w:customStyle="1" w:styleId="817">
    <w:name w:val="ListLabel 788"/>
    <w:qFormat/>
    <w:uiPriority w:val="0"/>
    <w:rPr>
      <w:rFonts w:cs="OpenSymbol"/>
      <w:sz w:val="12"/>
      <w:szCs w:val="12"/>
    </w:rPr>
  </w:style>
  <w:style w:type="character" w:customStyle="1" w:styleId="818">
    <w:name w:val="ListLabel 789"/>
    <w:qFormat/>
    <w:uiPriority w:val="0"/>
    <w:rPr>
      <w:rFonts w:cs="OpenSymbol"/>
      <w:sz w:val="12"/>
      <w:szCs w:val="12"/>
    </w:rPr>
  </w:style>
  <w:style w:type="character" w:customStyle="1" w:styleId="819">
    <w:name w:val="ListLabel 790"/>
    <w:qFormat/>
    <w:uiPriority w:val="0"/>
    <w:rPr>
      <w:rFonts w:cs="OpenSymbol"/>
      <w:sz w:val="12"/>
      <w:szCs w:val="12"/>
    </w:rPr>
  </w:style>
  <w:style w:type="character" w:customStyle="1" w:styleId="820">
    <w:name w:val="ListLabel 791"/>
    <w:qFormat/>
    <w:uiPriority w:val="0"/>
    <w:rPr>
      <w:rFonts w:cs="OpenSymbol"/>
      <w:sz w:val="12"/>
      <w:szCs w:val="12"/>
    </w:rPr>
  </w:style>
  <w:style w:type="character" w:customStyle="1" w:styleId="821">
    <w:name w:val="ListLabel 792"/>
    <w:qFormat/>
    <w:uiPriority w:val="0"/>
    <w:rPr>
      <w:rFonts w:cs="OpenSymbol"/>
      <w:sz w:val="12"/>
      <w:szCs w:val="12"/>
    </w:rPr>
  </w:style>
  <w:style w:type="character" w:customStyle="1" w:styleId="822">
    <w:name w:val="ListLabel 793"/>
    <w:qFormat/>
    <w:uiPriority w:val="0"/>
    <w:rPr>
      <w:rFonts w:cs="OpenSymbol"/>
      <w:sz w:val="12"/>
      <w:szCs w:val="12"/>
    </w:rPr>
  </w:style>
  <w:style w:type="character" w:customStyle="1" w:styleId="823">
    <w:name w:val="ListLabel 794"/>
    <w:qFormat/>
    <w:uiPriority w:val="0"/>
    <w:rPr>
      <w:rFonts w:cs="OpenSymbol"/>
      <w:sz w:val="12"/>
      <w:szCs w:val="12"/>
    </w:rPr>
  </w:style>
  <w:style w:type="character" w:customStyle="1" w:styleId="824">
    <w:name w:val="ListLabel 795"/>
    <w:qFormat/>
    <w:uiPriority w:val="0"/>
    <w:rPr>
      <w:rFonts w:cs="OpenSymbol"/>
      <w:sz w:val="12"/>
      <w:szCs w:val="12"/>
    </w:rPr>
  </w:style>
  <w:style w:type="character" w:customStyle="1" w:styleId="825">
    <w:name w:val="ListLabel 796"/>
    <w:qFormat/>
    <w:uiPriority w:val="0"/>
    <w:rPr>
      <w:rFonts w:cs="OpenSymbol"/>
      <w:sz w:val="12"/>
      <w:szCs w:val="12"/>
    </w:rPr>
  </w:style>
  <w:style w:type="character" w:customStyle="1" w:styleId="826">
    <w:name w:val="ListLabel 797"/>
    <w:qFormat/>
    <w:uiPriority w:val="0"/>
    <w:rPr>
      <w:rFonts w:cs="OpenSymbol"/>
      <w:sz w:val="12"/>
      <w:szCs w:val="12"/>
    </w:rPr>
  </w:style>
  <w:style w:type="character" w:customStyle="1" w:styleId="827">
    <w:name w:val="ListLabel 798"/>
    <w:qFormat/>
    <w:uiPriority w:val="0"/>
    <w:rPr>
      <w:rFonts w:cs="OpenSymbol"/>
      <w:sz w:val="12"/>
      <w:szCs w:val="12"/>
    </w:rPr>
  </w:style>
  <w:style w:type="paragraph" w:customStyle="1" w:styleId="828">
    <w:name w:val="Index"/>
    <w:basedOn w:val="1"/>
    <w:qFormat/>
    <w:uiPriority w:val="0"/>
    <w:pPr>
      <w:suppressLineNumbers/>
    </w:pPr>
    <w:rPr>
      <w:rFonts w:cs="Lucida Sans"/>
    </w:rPr>
  </w:style>
  <w:style w:type="paragraph" w:customStyle="1" w:styleId="829">
    <w:name w:val="Normal +tahoma"/>
    <w:basedOn w:val="10"/>
    <w:qFormat/>
    <w:uiPriority w:val="0"/>
    <w:pPr>
      <w:spacing w:after="0" w:line="240" w:lineRule="auto"/>
      <w:ind w:left="0"/>
      <w:jc w:val="both"/>
    </w:pPr>
    <w:rPr>
      <w:rFonts w:ascii="Tahoma" w:hAnsi="Tahoma" w:eastAsia="Times New Roman" w:cs="Tahoma"/>
      <w:bCs/>
      <w:sz w:val="20"/>
      <w:szCs w:val="24"/>
    </w:rPr>
  </w:style>
  <w:style w:type="character" w:customStyle="1" w:styleId="830">
    <w:name w:val="Unresolved Mention"/>
    <w:basedOn w:val="7"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GIF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7EDD46-6AF2-431F-ACE8-8727E857D70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1248</Words>
  <Characters>7613</Characters>
  <Paragraphs>178</Paragraphs>
  <TotalTime>37</TotalTime>
  <ScaleCrop>false</ScaleCrop>
  <LinksUpToDate>false</LinksUpToDate>
  <CharactersWithSpaces>9554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2018-06-12T07:51:00Z</dcterms:created>
  <dc:creator>Venkatesh</dc:creator>
  <cp:lastModifiedBy>sankar reddy</cp:lastModifiedBy>
  <dcterms:modified xsi:type="dcterms:W3CDTF">2026-02-25T08:07:52Z</dcterms:modified>
  <cp:revision>842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1033-12.2.0.23196</vt:lpwstr>
  </property>
  <property fmtid="{D5CDD505-2E9C-101B-9397-08002B2CF9AE}" pid="9" name="ICV">
    <vt:lpwstr>843B61D1CADA4A818F1C3209CF9E4A60</vt:lpwstr>
  </property>
</Properties>
</file>